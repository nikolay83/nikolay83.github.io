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44718764" w14:textId="77777777" w:rsidR="0074026A" w:rsidRDefault="0074026A">
      <w:pPr>
        <w:pStyle w:val="maintitle0"/>
        <w:rPr>
          <w:lang w:eastAsia="zh-CN"/>
        </w:rPr>
      </w:pPr>
    </w:p>
    <w:p w14:paraId="5263E8CF" w14:textId="77777777" w:rsidR="0074026A" w:rsidRDefault="0074026A">
      <w:pPr>
        <w:pStyle w:val="maintitle0"/>
      </w:pPr>
    </w:p>
    <w:p w14:paraId="3E32012C" w14:textId="50E9592B" w:rsidR="00114637" w:rsidRPr="00114637" w:rsidRDefault="00E00F7D" w:rsidP="00114637">
      <w:pPr>
        <w:jc w:val="center"/>
        <w:rPr>
          <w:b/>
          <w:bCs/>
          <w:color w:val="000000"/>
          <w:sz w:val="32"/>
          <w:szCs w:val="32"/>
        </w:rPr>
      </w:pPr>
      <w:r w:rsidRPr="00E00F7D">
        <w:rPr>
          <w:b/>
          <w:bCs/>
          <w:color w:val="000000"/>
          <w:sz w:val="32"/>
          <w:szCs w:val="32"/>
        </w:rPr>
        <w:t>Project Mom and Pop - Front-end Desktop Misc</w:t>
      </w:r>
    </w:p>
    <w:p w14:paraId="09A0477D" w14:textId="143F174C" w:rsidR="0074026A" w:rsidRDefault="00E865B1" w:rsidP="00E865B1">
      <w:pPr>
        <w:jc w:val="center"/>
      </w:pPr>
      <w:r w:rsidRPr="00E865B1">
        <w:rPr>
          <w:b/>
          <w:bCs/>
          <w:color w:val="000000"/>
          <w:sz w:val="32"/>
          <w:szCs w:val="32"/>
        </w:rPr>
        <w:t xml:space="preserve"> </w:t>
      </w:r>
      <w:r w:rsidR="0074026A">
        <w:rPr>
          <w:b/>
          <w:bCs/>
          <w:color w:val="000000"/>
          <w:sz w:val="32"/>
          <w:szCs w:val="32"/>
        </w:rPr>
        <w:t>Deployment Guide</w:t>
      </w:r>
    </w:p>
    <w:p w14:paraId="64E32E1F" w14:textId="77777777" w:rsidR="0074026A" w:rsidRDefault="0074026A">
      <w:pPr>
        <w:pStyle w:val="a7"/>
      </w:pPr>
    </w:p>
    <w:p w14:paraId="7A6D3F70" w14:textId="77777777" w:rsidR="0074026A" w:rsidRDefault="0074026A">
      <w:pPr>
        <w:pStyle w:val="a7"/>
      </w:pPr>
    </w:p>
    <w:p w14:paraId="4C27A645" w14:textId="77777777" w:rsidR="0074026A" w:rsidRDefault="0074026A">
      <w:pPr>
        <w:pStyle w:val="a7"/>
      </w:pPr>
    </w:p>
    <w:p w14:paraId="28228534" w14:textId="77777777" w:rsidR="0074026A" w:rsidRDefault="0074026A">
      <w:pPr>
        <w:pStyle w:val="a7"/>
        <w:jc w:val="center"/>
      </w:pPr>
    </w:p>
    <w:p w14:paraId="4F5CD117" w14:textId="77777777" w:rsidR="0074026A" w:rsidRDefault="0074026A">
      <w:pPr>
        <w:pStyle w:val="a7"/>
      </w:pPr>
    </w:p>
    <w:p w14:paraId="36CE37D9" w14:textId="77777777" w:rsidR="0074026A" w:rsidRDefault="0074026A">
      <w:pPr>
        <w:pStyle w:val="a7"/>
      </w:pPr>
    </w:p>
    <w:p w14:paraId="2041472B" w14:textId="77777777" w:rsidR="0074026A" w:rsidRDefault="0074026A">
      <w:pPr>
        <w:pStyle w:val="a7"/>
      </w:pPr>
    </w:p>
    <w:p w14:paraId="0353ED1B" w14:textId="77777777" w:rsidR="0074026A" w:rsidRDefault="0074026A">
      <w:pPr>
        <w:pStyle w:val="a7"/>
      </w:pPr>
    </w:p>
    <w:p w14:paraId="45BBC5ED" w14:textId="77777777" w:rsidR="0074026A" w:rsidRDefault="0074026A">
      <w:pPr>
        <w:pStyle w:val="a7"/>
      </w:pPr>
    </w:p>
    <w:p w14:paraId="4FA4F9E1" w14:textId="77777777" w:rsidR="0074026A" w:rsidRDefault="0074026A">
      <w:pPr>
        <w:pStyle w:val="a7"/>
      </w:pPr>
    </w:p>
    <w:p w14:paraId="071302FC" w14:textId="77777777" w:rsidR="0074026A" w:rsidRDefault="0074026A">
      <w:pPr>
        <w:pStyle w:val="a7"/>
      </w:pPr>
    </w:p>
    <w:p w14:paraId="7F6633A4" w14:textId="77777777" w:rsidR="0074026A" w:rsidRDefault="0074026A">
      <w:pPr>
        <w:pStyle w:val="MainTitle"/>
        <w:jc w:val="left"/>
        <w:rPr>
          <w:b/>
          <w:bCs/>
        </w:rPr>
      </w:pPr>
      <w:r>
        <w:rPr>
          <w:sz w:val="28"/>
          <w:szCs w:val="28"/>
        </w:rPr>
        <w:t>Revision History</w:t>
      </w:r>
    </w:p>
    <w:tbl>
      <w:tblPr>
        <w:tblW w:w="9736" w:type="dxa"/>
        <w:tblInd w:w="-80" w:type="dxa"/>
        <w:tblLayout w:type="fixed"/>
        <w:tblLook w:val="0000" w:firstRow="0" w:lastRow="0" w:firstColumn="0" w:lastColumn="0" w:noHBand="0" w:noVBand="0"/>
      </w:tblPr>
      <w:tblGrid>
        <w:gridCol w:w="3192"/>
        <w:gridCol w:w="3192"/>
        <w:gridCol w:w="3352"/>
      </w:tblGrid>
      <w:tr w:rsidR="0074026A" w14:paraId="4A7F9A67" w14:textId="77777777" w:rsidTr="005D5183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14:paraId="0ED82054" w14:textId="77777777" w:rsidR="0074026A" w:rsidRDefault="0074026A">
            <w:pPr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</w:tcPr>
          <w:p w14:paraId="145CF2D6" w14:textId="77777777" w:rsidR="0074026A" w:rsidRDefault="0074026A">
            <w:pPr>
              <w:rPr>
                <w:b/>
                <w:bCs/>
              </w:rPr>
            </w:pPr>
            <w:r>
              <w:rPr>
                <w:b/>
                <w:bCs/>
              </w:rPr>
              <w:t>Revision Number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14:paraId="4CDCB7AF" w14:textId="77777777" w:rsidR="0074026A" w:rsidRDefault="0074026A">
            <w:r>
              <w:rPr>
                <w:b/>
                <w:bCs/>
              </w:rPr>
              <w:t>Date</w:t>
            </w:r>
          </w:p>
        </w:tc>
      </w:tr>
      <w:tr w:rsidR="0074026A" w14:paraId="5B8AD446" w14:textId="77777777" w:rsidTr="005D5183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3357D" w14:textId="6A6C4E0A" w:rsidR="0074026A" w:rsidRDefault="00731754" w:rsidP="00731754">
            <w:pPr>
              <w:snapToGrid w:val="0"/>
            </w:pPr>
            <w:r>
              <w:t>TCSASSEMBLER</w:t>
            </w: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37CE9B" w14:textId="77777777" w:rsidR="0074026A" w:rsidRDefault="0074026A">
            <w:r>
              <w:t>1.0</w:t>
            </w: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FDF41D" w14:textId="2A2FCC59" w:rsidR="0074026A" w:rsidRDefault="007C10D3" w:rsidP="00E00F7D">
            <w:r>
              <w:t>2015</w:t>
            </w:r>
            <w:r w:rsidR="0074026A">
              <w:t>-</w:t>
            </w:r>
            <w:r>
              <w:t>0</w:t>
            </w:r>
            <w:r w:rsidR="00E00F7D">
              <w:rPr>
                <w:rFonts w:hint="eastAsia"/>
                <w:lang w:eastAsia="zh-CN"/>
              </w:rPr>
              <w:t>4</w:t>
            </w:r>
            <w:r w:rsidR="005D5183">
              <w:t>-</w:t>
            </w:r>
            <w:r w:rsidR="00E00F7D">
              <w:rPr>
                <w:rFonts w:hint="eastAsia"/>
                <w:lang w:eastAsia="zh-CN"/>
              </w:rPr>
              <w:t>10</w:t>
            </w:r>
          </w:p>
        </w:tc>
      </w:tr>
      <w:tr w:rsidR="0074026A" w14:paraId="7B5944AF" w14:textId="77777777" w:rsidTr="005D5183"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FE762A" w14:textId="77777777" w:rsidR="0074026A" w:rsidRDefault="0074026A">
            <w:pPr>
              <w:snapToGrid w:val="0"/>
            </w:pPr>
          </w:p>
        </w:tc>
        <w:tc>
          <w:tcPr>
            <w:tcW w:w="31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08294F" w14:textId="77777777" w:rsidR="0074026A" w:rsidRDefault="0074026A">
            <w:pPr>
              <w:snapToGrid w:val="0"/>
            </w:pPr>
          </w:p>
        </w:tc>
        <w:tc>
          <w:tcPr>
            <w:tcW w:w="3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25A5DF" w14:textId="77777777" w:rsidR="0074026A" w:rsidRDefault="0074026A">
            <w:pPr>
              <w:snapToGrid w:val="0"/>
            </w:pPr>
          </w:p>
        </w:tc>
      </w:tr>
    </w:tbl>
    <w:p w14:paraId="2AACE456" w14:textId="77777777" w:rsidR="00BC2FAF" w:rsidRDefault="00BC2FAF">
      <w:pPr>
        <w:pStyle w:val="12"/>
        <w:tabs>
          <w:tab w:val="right" w:leader="dot" w:pos="9350"/>
        </w:tabs>
      </w:pPr>
    </w:p>
    <w:p w14:paraId="2530EEA6" w14:textId="77777777" w:rsidR="003754C3" w:rsidRDefault="00BC2FAF" w:rsidP="00835A8B">
      <w:pPr>
        <w:rPr>
          <w:noProof/>
        </w:rPr>
      </w:pPr>
      <w:r>
        <w:br w:type="page"/>
      </w:r>
      <w:bookmarkStart w:id="0" w:name="__RefHeading__100_1632051709"/>
      <w:bookmarkStart w:id="1" w:name="__RefHeading__76_912191894"/>
      <w:bookmarkStart w:id="2" w:name="__RefHeading__52_1228164509"/>
      <w:bookmarkStart w:id="3" w:name="__RefHeading__28_650278029"/>
      <w:bookmarkStart w:id="4" w:name="__RefHeading__1_715530789"/>
      <w:bookmarkStart w:id="5" w:name="__RefHeading__14_1938080482"/>
      <w:bookmarkStart w:id="6" w:name="__RefHeading__40_1810720168"/>
      <w:bookmarkStart w:id="7" w:name="__RefHeading__64_186277278"/>
      <w:bookmarkStart w:id="8" w:name="__RefHeading__88_1943279900"/>
      <w:bookmarkStart w:id="9" w:name="__RefHeading__429_983754718"/>
      <w:bookmarkStart w:id="10" w:name="__RefHeading__93_534610443"/>
      <w:bookmarkStart w:id="11" w:name="_Toc277454881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 w:rsidR="00835A8B">
        <w:fldChar w:fldCharType="begin"/>
      </w:r>
      <w:r w:rsidR="00835A8B">
        <w:instrText xml:space="preserve"> TOC \o </w:instrText>
      </w:r>
      <w:r w:rsidR="00835A8B">
        <w:fldChar w:fldCharType="separate"/>
      </w:r>
    </w:p>
    <w:p w14:paraId="61402CC5" w14:textId="77777777" w:rsidR="003754C3" w:rsidRDefault="003754C3">
      <w:pPr>
        <w:pStyle w:val="1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lastRenderedPageBreak/>
        <w:t>Deployment Instructions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60272EE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Organization of Submission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7000DD8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Application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81FFB33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F4A44D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Database Setup</w:t>
      </w:r>
      <w:r>
        <w:rPr>
          <w:noProof/>
        </w:rPr>
        <w:tab/>
      </w:r>
      <w:bookmarkStart w:id="12" w:name="_GoBack"/>
      <w:bookmarkEnd w:id="12"/>
      <w:r>
        <w:rPr>
          <w:noProof/>
        </w:rPr>
        <w:fldChar w:fldCharType="begin"/>
      </w:r>
      <w:r>
        <w:rPr>
          <w:noProof/>
        </w:rPr>
        <w:instrText xml:space="preserve"> PAGEREF _Toc416541753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D4FF077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Email setup.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EC904E9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  <w:lang w:eastAsia="zh-CN"/>
        </w:rPr>
        <w:t>6.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Payment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CE25E6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Wordpress 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90DECB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Install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3BFDD7F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7.2.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Install Apache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2A1437A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7.3.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Install wordpress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FA68035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7.4.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Fix the CORS issue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1911F6A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7.5.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Setup Wordpress in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76ED4CA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Deployment Instructions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1E61477" w14:textId="77777777" w:rsidR="003754C3" w:rsidRDefault="003754C3">
      <w:pPr>
        <w:pStyle w:val="12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Verification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2ABD851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9.1.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HistoryCtrl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5969961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9.2.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ProfileCtrl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D87050B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9.3.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FeedbackCtrl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FD93291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9.4.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BusinessEmployeesCtrl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A75A7AA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9.5.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FoundersStatusCtrl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EADE712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9.6.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ShoppingCartCtrl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0866DDE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9.7.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PaymentCtrl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0318656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9.8.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ReportAbuseCtrl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6FB5CEC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9.9.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Wordpress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4289A35" w14:textId="77777777" w:rsidR="003754C3" w:rsidRDefault="003754C3">
      <w:pPr>
        <w:pStyle w:val="12"/>
        <w:tabs>
          <w:tab w:val="left" w:pos="600"/>
          <w:tab w:val="right" w:leader="dot" w:pos="9350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noProof/>
          <w:kern w:val="2"/>
          <w:sz w:val="21"/>
          <w:lang w:eastAsia="zh-CN"/>
        </w:rPr>
        <w:tab/>
      </w:r>
      <w:r>
        <w:rPr>
          <w:noProof/>
        </w:rPr>
        <w:t>Resource Contact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_Toc416541773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1C65925" w14:textId="77777777" w:rsidR="00835A8B" w:rsidRDefault="00835A8B" w:rsidP="00835A8B">
      <w:r>
        <w:fldChar w:fldCharType="end"/>
      </w:r>
    </w:p>
    <w:p w14:paraId="7156A885" w14:textId="77777777" w:rsidR="0074026A" w:rsidRDefault="00835A8B" w:rsidP="00835A8B">
      <w:pPr>
        <w:pStyle w:val="1"/>
      </w:pPr>
      <w:r>
        <w:br w:type="page"/>
      </w:r>
      <w:bookmarkStart w:id="13" w:name="_Toc416541749"/>
      <w:r w:rsidR="0074026A">
        <w:lastRenderedPageBreak/>
        <w:t>Deployment Instructions</w:t>
      </w:r>
      <w:bookmarkEnd w:id="11"/>
      <w:bookmarkEnd w:id="13"/>
    </w:p>
    <w:p w14:paraId="248BEC7B" w14:textId="77777777" w:rsidR="0074026A" w:rsidRDefault="0074026A"/>
    <w:p w14:paraId="26FBEF65" w14:textId="77777777" w:rsidR="0074026A" w:rsidRPr="00856AFC" w:rsidRDefault="0074026A" w:rsidP="00DC3B9D">
      <w:pPr>
        <w:pStyle w:val="1"/>
        <w:numPr>
          <w:ilvl w:val="0"/>
          <w:numId w:val="9"/>
        </w:numPr>
        <w:tabs>
          <w:tab w:val="left" w:pos="360"/>
        </w:tabs>
      </w:pPr>
      <w:bookmarkStart w:id="14" w:name="__RefHeading__90_1943279900"/>
      <w:bookmarkStart w:id="15" w:name="__RefHeading__102_1632051709"/>
      <w:bookmarkStart w:id="16" w:name="__RefHeading__30_650278029"/>
      <w:bookmarkStart w:id="17" w:name="__RefHeading__3_715530789"/>
      <w:bookmarkStart w:id="18" w:name="__RefHeading__54_1228164509"/>
      <w:bookmarkStart w:id="19" w:name="__RefHeading__16_1938080482"/>
      <w:bookmarkStart w:id="20" w:name="__RefHeading__431_983754718"/>
      <w:bookmarkStart w:id="21" w:name="__RefHeading__78_912191894"/>
      <w:bookmarkStart w:id="22" w:name="__RefHeading__66_186277278"/>
      <w:bookmarkStart w:id="23" w:name="__RefHeading__42_1810720168"/>
      <w:bookmarkStart w:id="24" w:name="__RefHeading__95_534610443"/>
      <w:bookmarkStart w:id="25" w:name="_Toc277454882"/>
      <w:bookmarkStart w:id="26" w:name="_Toc416541750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 w:rsidRPr="00856AFC">
        <w:t>Organization of Submission</w:t>
      </w:r>
      <w:bookmarkEnd w:id="25"/>
      <w:bookmarkEnd w:id="26"/>
    </w:p>
    <w:p w14:paraId="120477BA" w14:textId="7240AFFF" w:rsidR="00D05B0D" w:rsidRDefault="00114637" w:rsidP="000B0608">
      <w:pPr>
        <w:ind w:left="360"/>
      </w:pPr>
      <w:r>
        <w:t>mom_api</w:t>
      </w:r>
      <w:r w:rsidR="00E865B1" w:rsidRPr="00E865B1">
        <w:t xml:space="preserve"> </w:t>
      </w:r>
      <w:r w:rsidR="00214FE6">
        <w:t xml:space="preserve">– </w:t>
      </w:r>
      <w:r w:rsidR="00E865B1">
        <w:t xml:space="preserve">the </w:t>
      </w:r>
      <w:r>
        <w:t>source code for nodejs API</w:t>
      </w:r>
    </w:p>
    <w:p w14:paraId="52E301AB" w14:textId="620731DC" w:rsidR="008E4D97" w:rsidRDefault="00114637" w:rsidP="00114637">
      <w:pPr>
        <w:ind w:left="360"/>
      </w:pPr>
      <w:r>
        <w:t>mom_frontend</w:t>
      </w:r>
      <w:r w:rsidR="008E4D97">
        <w:t xml:space="preserve"> – the source code for angular application</w:t>
      </w:r>
    </w:p>
    <w:p w14:paraId="7B3EA9FC" w14:textId="7B4F8966" w:rsidR="00731754" w:rsidRDefault="007C10D3" w:rsidP="00B50146">
      <w:pPr>
        <w:ind w:left="360"/>
      </w:pPr>
      <w:r>
        <w:t>DeploymentGuide</w:t>
      </w:r>
      <w:r w:rsidR="00214FE6" w:rsidRPr="00214FE6">
        <w:t>.doc</w:t>
      </w:r>
      <w:r w:rsidR="00731754">
        <w:t>x</w:t>
      </w:r>
      <w:r w:rsidR="00214FE6">
        <w:t xml:space="preserve"> </w:t>
      </w:r>
      <w:r w:rsidR="0074026A">
        <w:t xml:space="preserve">– </w:t>
      </w:r>
      <w:r w:rsidR="00214FE6">
        <w:t>this file</w:t>
      </w:r>
    </w:p>
    <w:p w14:paraId="7078AC09" w14:textId="57FABE62" w:rsidR="00755D25" w:rsidRDefault="00755D25" w:rsidP="00214FE6">
      <w:pPr>
        <w:ind w:left="360"/>
      </w:pPr>
    </w:p>
    <w:p w14:paraId="606CD971" w14:textId="77777777" w:rsidR="0074026A" w:rsidRDefault="0074026A"/>
    <w:p w14:paraId="4ADEADC6" w14:textId="77777777" w:rsidR="0074026A" w:rsidRDefault="0074026A" w:rsidP="00DC3B9D">
      <w:pPr>
        <w:pStyle w:val="1"/>
        <w:numPr>
          <w:ilvl w:val="0"/>
          <w:numId w:val="9"/>
        </w:numPr>
      </w:pPr>
      <w:bookmarkStart w:id="27" w:name="__RefHeading__32_650278029"/>
      <w:bookmarkStart w:id="28" w:name="__RefHeading__5_715530789"/>
      <w:bookmarkStart w:id="29" w:name="__RefHeading__56_1228164509"/>
      <w:bookmarkStart w:id="30" w:name="__RefHeading__80_912191894"/>
      <w:bookmarkStart w:id="31" w:name="__RefHeading__18_1938080482"/>
      <w:bookmarkStart w:id="32" w:name="__RefHeading__104_1632051709"/>
      <w:bookmarkStart w:id="33" w:name="__RefHeading__44_1810720168"/>
      <w:bookmarkStart w:id="34" w:name="__RefHeading__68_186277278"/>
      <w:bookmarkStart w:id="35" w:name="__RefHeading__92_1943279900"/>
      <w:bookmarkStart w:id="36" w:name="__RefHeading__433_983754718"/>
      <w:bookmarkStart w:id="37" w:name="__RefHeading__97_534610443"/>
      <w:bookmarkStart w:id="38" w:name="_Toc277454883"/>
      <w:bookmarkStart w:id="39" w:name="_Toc416541751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>
        <w:t>Application Setup</w:t>
      </w:r>
      <w:bookmarkEnd w:id="38"/>
      <w:bookmarkEnd w:id="39"/>
    </w:p>
    <w:p w14:paraId="5CF372CC" w14:textId="77777777" w:rsidR="00CC0F64" w:rsidRPr="00CC0F64" w:rsidRDefault="00CC0F64" w:rsidP="00FB3640">
      <w:bookmarkStart w:id="40" w:name="_Toc277454884"/>
    </w:p>
    <w:p w14:paraId="05417F17" w14:textId="0676F927" w:rsidR="00D05B0D" w:rsidRPr="00114637" w:rsidRDefault="008E4D97" w:rsidP="008E4D97">
      <w:pPr>
        <w:pStyle w:val="af0"/>
        <w:numPr>
          <w:ilvl w:val="0"/>
          <w:numId w:val="25"/>
        </w:numPr>
        <w:rPr>
          <w:b/>
          <w:bCs/>
        </w:rPr>
      </w:pPr>
      <w:r>
        <w:t xml:space="preserve">Nodejs </w:t>
      </w:r>
      <w:hyperlink r:id="rId7" w:history="1">
        <w:r w:rsidRPr="00054E1E">
          <w:rPr>
            <w:rStyle w:val="a4"/>
          </w:rPr>
          <w:t>https://nodejs.org/</w:t>
        </w:r>
      </w:hyperlink>
      <w:r>
        <w:t xml:space="preserve"> </w:t>
      </w:r>
    </w:p>
    <w:p w14:paraId="1CDE3355" w14:textId="463D3374" w:rsidR="00114637" w:rsidRPr="00D05B0D" w:rsidRDefault="00114637" w:rsidP="008E4D97">
      <w:pPr>
        <w:pStyle w:val="af0"/>
        <w:numPr>
          <w:ilvl w:val="0"/>
          <w:numId w:val="25"/>
        </w:numPr>
        <w:rPr>
          <w:b/>
          <w:bCs/>
        </w:rPr>
      </w:pPr>
      <w:r>
        <w:t xml:space="preserve">MongoDB </w:t>
      </w:r>
      <w:r w:rsidRPr="00114637">
        <w:t>https://www.mongodb.org/</w:t>
      </w:r>
    </w:p>
    <w:p w14:paraId="7FF5E641" w14:textId="203E0C15" w:rsidR="00D05B0D" w:rsidRDefault="00D05B0D" w:rsidP="00D05B0D">
      <w:pPr>
        <w:pStyle w:val="af0"/>
        <w:numPr>
          <w:ilvl w:val="0"/>
          <w:numId w:val="25"/>
        </w:numPr>
      </w:pPr>
      <w:r>
        <w:t xml:space="preserve">Grunt  </w:t>
      </w:r>
      <w:hyperlink r:id="rId8" w:history="1">
        <w:r w:rsidRPr="0096598B">
          <w:rPr>
            <w:rStyle w:val="a4"/>
          </w:rPr>
          <w:t>http://gruntjs.com/getting-started</w:t>
        </w:r>
      </w:hyperlink>
    </w:p>
    <w:p w14:paraId="16E9763E" w14:textId="1C45F9DA" w:rsidR="008E4D97" w:rsidRPr="00D05B0D" w:rsidRDefault="00D05B0D" w:rsidP="008E4D97">
      <w:pPr>
        <w:pStyle w:val="af0"/>
        <w:rPr>
          <w:b/>
          <w:bCs/>
        </w:rPr>
      </w:pPr>
      <w:r w:rsidRPr="00D05B0D">
        <w:t>Run</w:t>
      </w:r>
      <w:r w:rsidRPr="00D05B0D">
        <w:rPr>
          <w:rFonts w:ascii="Courier New" w:hAnsi="Courier New" w:cs="Courier New"/>
        </w:rPr>
        <w:t xml:space="preserve"> [sudo] npm install -g grunt-cli</w:t>
      </w:r>
      <w:r w:rsidR="008E4D97" w:rsidRPr="008E4D97">
        <w:rPr>
          <w:b/>
          <w:bCs/>
        </w:rPr>
        <w:t xml:space="preserve"> </w:t>
      </w:r>
    </w:p>
    <w:p w14:paraId="0BCCFE4D" w14:textId="27379E30" w:rsidR="008E4D97" w:rsidRDefault="008E4D97" w:rsidP="008E4D97">
      <w:pPr>
        <w:pStyle w:val="af0"/>
        <w:numPr>
          <w:ilvl w:val="0"/>
          <w:numId w:val="25"/>
        </w:numPr>
      </w:pPr>
      <w:r>
        <w:t xml:space="preserve">http-server </w:t>
      </w:r>
      <w:r w:rsidRPr="008E4D97">
        <w:t xml:space="preserve">https://www.npmjs.com/package/http-server </w:t>
      </w:r>
    </w:p>
    <w:p w14:paraId="03BF39F1" w14:textId="570D04D0" w:rsidR="00114637" w:rsidRDefault="008E4D97" w:rsidP="00114637">
      <w:pPr>
        <w:pStyle w:val="af0"/>
        <w:rPr>
          <w:rFonts w:ascii="Courier New" w:hAnsi="Courier New" w:cs="Courier New"/>
        </w:rPr>
      </w:pPr>
      <w:r w:rsidRPr="00D05B0D">
        <w:t>Run</w:t>
      </w:r>
      <w:r w:rsidRPr="00D05B0D">
        <w:rPr>
          <w:rFonts w:ascii="Courier New" w:hAnsi="Courier New" w:cs="Courier New"/>
        </w:rPr>
        <w:t xml:space="preserve"> [s</w:t>
      </w:r>
      <w:r w:rsidRPr="008E4D97">
        <w:rPr>
          <w:rFonts w:ascii="Courier New" w:hAnsi="Courier New" w:cs="Courier New"/>
        </w:rPr>
        <w:t>udo] npm install -g http-server</w:t>
      </w:r>
    </w:p>
    <w:p w14:paraId="04680B2B" w14:textId="760A3F49" w:rsidR="00114637" w:rsidRPr="00114637" w:rsidRDefault="00114637" w:rsidP="00114637">
      <w:pPr>
        <w:pStyle w:val="af0"/>
        <w:numPr>
          <w:ilvl w:val="0"/>
          <w:numId w:val="29"/>
        </w:numPr>
      </w:pPr>
      <w:r w:rsidRPr="00114637">
        <w:t>qrcode module</w:t>
      </w:r>
    </w:p>
    <w:p w14:paraId="4070AD4C" w14:textId="60A46A94" w:rsidR="00114637" w:rsidRPr="00114637" w:rsidRDefault="00114637" w:rsidP="00114637">
      <w:pPr>
        <w:pStyle w:val="af0"/>
      </w:pPr>
      <w:r w:rsidRPr="00114637">
        <w:t xml:space="preserve">Install required software in </w:t>
      </w:r>
      <w:hyperlink r:id="rId9" w:anchor="installation" w:history="1">
        <w:r w:rsidRPr="00114637">
          <w:rPr>
            <w:rStyle w:val="a4"/>
          </w:rPr>
          <w:t>https://github.com/soldair/node-qrcode#installation</w:t>
        </w:r>
      </w:hyperlink>
    </w:p>
    <w:p w14:paraId="46FF28F8" w14:textId="77777777" w:rsidR="00114637" w:rsidRDefault="00114637" w:rsidP="00114637">
      <w:pPr>
        <w:pStyle w:val="af0"/>
        <w:rPr>
          <w:rFonts w:ascii="Times New Roman" w:hAnsi="Times New Roman" w:cs="Times New Roman"/>
        </w:rPr>
      </w:pPr>
      <w:r w:rsidRPr="00114637">
        <w:t>Run</w:t>
      </w:r>
      <w:r w:rsidRPr="00114637">
        <w:rPr>
          <w:rFonts w:ascii="Courier New" w:hAnsi="Courier New" w:cs="Courier New"/>
        </w:rPr>
        <w:t xml:space="preserve"> sudo apt-get install libpixman-1-dev libcairo2-dev</w:t>
      </w:r>
    </w:p>
    <w:p w14:paraId="4ABEF37A" w14:textId="6B74245C" w:rsidR="00114637" w:rsidRDefault="00114637" w:rsidP="00114637">
      <w:pPr>
        <w:pStyle w:val="af0"/>
      </w:pPr>
      <w:r w:rsidRPr="00114637">
        <w:t xml:space="preserve">See </w:t>
      </w:r>
      <w:hyperlink r:id="rId10" w:history="1">
        <w:r w:rsidRPr="00114637">
          <w:rPr>
            <w:rStyle w:val="a4"/>
          </w:rPr>
          <w:t>http://cairographics.org/download/</w:t>
        </w:r>
      </w:hyperlink>
      <w:r w:rsidRPr="00114637">
        <w:t xml:space="preserve"> for installation in other operation systems</w:t>
      </w:r>
    </w:p>
    <w:p w14:paraId="7322E2A0" w14:textId="77777777" w:rsidR="002E2C34" w:rsidRDefault="002E2C34" w:rsidP="00114637">
      <w:pPr>
        <w:pStyle w:val="af0"/>
      </w:pPr>
    </w:p>
    <w:p w14:paraId="45023FE1" w14:textId="77777777" w:rsidR="002E2C34" w:rsidRDefault="002E2C34" w:rsidP="002E2C34">
      <w:pPr>
        <w:pStyle w:val="af0"/>
      </w:pPr>
      <w:r>
        <w:t>If you use Ubuntu, it also needs to install following packages.</w:t>
      </w:r>
    </w:p>
    <w:p w14:paraId="1C5CFAC7" w14:textId="025972DC" w:rsidR="002E2C34" w:rsidRPr="00114637" w:rsidRDefault="002E2C34" w:rsidP="002E2C34">
      <w:pPr>
        <w:pStyle w:val="af0"/>
      </w:pPr>
      <w:r w:rsidRPr="002E2C34">
        <w:rPr>
          <w:rFonts w:ascii="Courier New" w:hAnsi="Courier New" w:cs="Courier New"/>
        </w:rPr>
        <w:t>sudo apt-get install libpango1.0-dev libjpeg-dev libgif-dev</w:t>
      </w:r>
    </w:p>
    <w:p w14:paraId="26AF0FB6" w14:textId="1AC20CC6" w:rsidR="00114637" w:rsidRPr="00114637" w:rsidRDefault="00114637" w:rsidP="00114637">
      <w:pPr>
        <w:pStyle w:val="af0"/>
        <w:rPr>
          <w:rFonts w:ascii="Times New Roman" w:hAnsi="Times New Roman" w:cs="Times New Roman"/>
        </w:rPr>
      </w:pPr>
    </w:p>
    <w:p w14:paraId="3F85C15F" w14:textId="77777777" w:rsidR="00C9559A" w:rsidRDefault="00FB3640" w:rsidP="00C9559A">
      <w:r>
        <w:tab/>
      </w:r>
    </w:p>
    <w:p w14:paraId="2172904A" w14:textId="70CE84EB" w:rsidR="00C9559A" w:rsidRPr="00114637" w:rsidRDefault="00C9559A" w:rsidP="00114637">
      <w:pPr>
        <w:widowControl/>
        <w:spacing w:line="240" w:lineRule="auto"/>
        <w:rPr>
          <w:rFonts w:eastAsia="MS Gothic"/>
          <w:b/>
          <w:bCs/>
          <w:sz w:val="24"/>
          <w:szCs w:val="24"/>
        </w:rPr>
      </w:pPr>
      <w:r>
        <w:br w:type="page"/>
      </w:r>
    </w:p>
    <w:p w14:paraId="475E3C33" w14:textId="02B7CC0D" w:rsidR="00E04780" w:rsidRDefault="00E04780" w:rsidP="00E04780">
      <w:pPr>
        <w:pStyle w:val="1"/>
        <w:numPr>
          <w:ilvl w:val="0"/>
          <w:numId w:val="9"/>
        </w:numPr>
      </w:pPr>
      <w:bookmarkStart w:id="41" w:name="_Toc416541752"/>
      <w:r>
        <w:lastRenderedPageBreak/>
        <w:t>Configuration</w:t>
      </w:r>
      <w:bookmarkEnd w:id="41"/>
    </w:p>
    <w:bookmarkEnd w:id="40"/>
    <w:p w14:paraId="58394BCC" w14:textId="77777777" w:rsidR="00FB3640" w:rsidRDefault="00FB3640" w:rsidP="00FB3640">
      <w:pPr>
        <w:ind w:firstLine="360"/>
      </w:pPr>
    </w:p>
    <w:p w14:paraId="19CA056D" w14:textId="77777777" w:rsidR="00C9559A" w:rsidRDefault="00C9559A" w:rsidP="000B0608">
      <w:pPr>
        <w:widowControl/>
        <w:spacing w:line="240" w:lineRule="auto"/>
        <w:ind w:left="360"/>
      </w:pPr>
      <w:bookmarkStart w:id="42" w:name="_Toc277454886"/>
    </w:p>
    <w:p w14:paraId="262BBD9A" w14:textId="3FF746BE" w:rsidR="00114637" w:rsidRDefault="00114637" w:rsidP="000B0608">
      <w:pPr>
        <w:widowControl/>
        <w:spacing w:line="240" w:lineRule="auto"/>
        <w:ind w:left="360"/>
      </w:pPr>
      <w:r>
        <w:t>API application</w:t>
      </w:r>
    </w:p>
    <w:p w14:paraId="77157FA1" w14:textId="708B5EEA" w:rsidR="00114637" w:rsidRDefault="00114637" w:rsidP="000B0608">
      <w:pPr>
        <w:widowControl/>
        <w:spacing w:line="240" w:lineRule="auto"/>
        <w:ind w:left="360"/>
      </w:pPr>
      <w:r>
        <w:t>Config is located under config/default.json</w:t>
      </w:r>
    </w:p>
    <w:p w14:paraId="2DC5229B" w14:textId="7ECD67DA" w:rsidR="00114637" w:rsidRDefault="00114637" w:rsidP="000B0608">
      <w:pPr>
        <w:widowControl/>
        <w:spacing w:line="240" w:lineRule="auto"/>
        <w:ind w:left="360"/>
      </w:pPr>
      <w:r>
        <w:t>You can edit production.json to override default settings</w:t>
      </w:r>
    </w:p>
    <w:p w14:paraId="3DCE15EB" w14:textId="77777777" w:rsidR="00114637" w:rsidRDefault="00114637" w:rsidP="000B0608">
      <w:pPr>
        <w:widowControl/>
        <w:spacing w:line="240" w:lineRule="auto"/>
        <w:ind w:left="360"/>
      </w:pPr>
    </w:p>
    <w:p w14:paraId="4CB1580B" w14:textId="77777777" w:rsidR="00114637" w:rsidRDefault="00114637" w:rsidP="000B0608">
      <w:pPr>
        <w:widowControl/>
        <w:spacing w:line="240" w:lineRule="auto"/>
        <w:ind w:left="360"/>
      </w:pPr>
    </w:p>
    <w:p w14:paraId="4A8B810D" w14:textId="77777777" w:rsidR="00114637" w:rsidRDefault="00114637" w:rsidP="000B0608">
      <w:pPr>
        <w:widowControl/>
        <w:spacing w:line="240" w:lineRule="auto"/>
        <w:ind w:left="360"/>
      </w:pPr>
    </w:p>
    <w:tbl>
      <w:tblPr>
        <w:tblStyle w:val="af1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576"/>
        <w:gridCol w:w="2976"/>
        <w:gridCol w:w="2664"/>
      </w:tblGrid>
      <w:tr w:rsidR="0030354D" w14:paraId="3763A059" w14:textId="77777777" w:rsidTr="0030354D">
        <w:tc>
          <w:tcPr>
            <w:tcW w:w="3576" w:type="dxa"/>
          </w:tcPr>
          <w:p w14:paraId="7D572559" w14:textId="460F91DD" w:rsidR="00C9559A" w:rsidRDefault="00C134DE" w:rsidP="000B0608">
            <w:pPr>
              <w:widowControl/>
              <w:spacing w:line="240" w:lineRule="auto"/>
            </w:pPr>
            <w:r>
              <w:t>N</w:t>
            </w:r>
            <w:r w:rsidR="00C9559A">
              <w:t>ame</w:t>
            </w:r>
          </w:p>
        </w:tc>
        <w:tc>
          <w:tcPr>
            <w:tcW w:w="2976" w:type="dxa"/>
          </w:tcPr>
          <w:p w14:paraId="1340D27A" w14:textId="680F7763" w:rsidR="00C9559A" w:rsidRDefault="00C9559A" w:rsidP="000B0608">
            <w:pPr>
              <w:widowControl/>
              <w:spacing w:line="240" w:lineRule="auto"/>
            </w:pPr>
            <w:r>
              <w:t>Description</w:t>
            </w:r>
          </w:p>
        </w:tc>
        <w:tc>
          <w:tcPr>
            <w:tcW w:w="2664" w:type="dxa"/>
          </w:tcPr>
          <w:p w14:paraId="38D751A3" w14:textId="6C5BC0AC" w:rsidR="00C9559A" w:rsidRDefault="00C9559A" w:rsidP="000B0608">
            <w:pPr>
              <w:widowControl/>
              <w:spacing w:line="240" w:lineRule="auto"/>
            </w:pPr>
            <w:r>
              <w:t>S</w:t>
            </w:r>
            <w:r w:rsidR="00C134DE">
              <w:t>ample</w:t>
            </w:r>
            <w:r>
              <w:t xml:space="preserve"> value</w:t>
            </w:r>
          </w:p>
        </w:tc>
      </w:tr>
      <w:tr w:rsidR="0030354D" w14:paraId="7FAEAE14" w14:textId="77777777" w:rsidTr="0030354D">
        <w:tc>
          <w:tcPr>
            <w:tcW w:w="3576" w:type="dxa"/>
          </w:tcPr>
          <w:p w14:paraId="040B50C6" w14:textId="3B09161D" w:rsidR="00C9559A" w:rsidRDefault="008F0D02" w:rsidP="000B0608">
            <w:pPr>
              <w:widowControl/>
              <w:spacing w:line="240" w:lineRule="auto"/>
            </w:pPr>
            <w:r w:rsidRPr="008F0D02">
              <w:t>MONGODB_URL</w:t>
            </w:r>
          </w:p>
        </w:tc>
        <w:tc>
          <w:tcPr>
            <w:tcW w:w="2976" w:type="dxa"/>
          </w:tcPr>
          <w:p w14:paraId="4126789F" w14:textId="161DB5EA" w:rsidR="00C9559A" w:rsidRDefault="008F0D02" w:rsidP="000B0608">
            <w:pPr>
              <w:widowControl/>
              <w:spacing w:line="240" w:lineRule="auto"/>
            </w:pPr>
            <w:r>
              <w:t>The mongodb  url</w:t>
            </w:r>
          </w:p>
        </w:tc>
        <w:tc>
          <w:tcPr>
            <w:tcW w:w="2664" w:type="dxa"/>
          </w:tcPr>
          <w:p w14:paraId="7BEE4A8B" w14:textId="4343C2A3" w:rsidR="00C9559A" w:rsidRDefault="008F0D02" w:rsidP="000B0608">
            <w:pPr>
              <w:widowControl/>
              <w:spacing w:line="240" w:lineRule="auto"/>
            </w:pPr>
            <w:r w:rsidRPr="008F0D02">
              <w:t>mongodb://localhost:27017/project-mom</w:t>
            </w:r>
          </w:p>
        </w:tc>
      </w:tr>
      <w:tr w:rsidR="0030354D" w14:paraId="1562062A" w14:textId="77777777" w:rsidTr="0030354D">
        <w:tc>
          <w:tcPr>
            <w:tcW w:w="3576" w:type="dxa"/>
          </w:tcPr>
          <w:p w14:paraId="6B593192" w14:textId="28EF080E" w:rsidR="00C9559A" w:rsidRDefault="008F0D02" w:rsidP="000B0608">
            <w:pPr>
              <w:widowControl/>
              <w:spacing w:line="240" w:lineRule="auto"/>
            </w:pPr>
            <w:r w:rsidRPr="008F0D02">
              <w:t>SALT_WORK_FACTOR</w:t>
            </w:r>
          </w:p>
        </w:tc>
        <w:tc>
          <w:tcPr>
            <w:tcW w:w="2976" w:type="dxa"/>
          </w:tcPr>
          <w:p w14:paraId="57CF9510" w14:textId="3BAC8CF1" w:rsidR="00C9559A" w:rsidRDefault="008F0D02" w:rsidP="000B0608">
            <w:pPr>
              <w:widowControl/>
              <w:spacing w:line="240" w:lineRule="auto"/>
            </w:pPr>
            <w:r>
              <w:t>The factor for generating encryption salts.</w:t>
            </w:r>
          </w:p>
        </w:tc>
        <w:tc>
          <w:tcPr>
            <w:tcW w:w="2664" w:type="dxa"/>
          </w:tcPr>
          <w:p w14:paraId="5AEEB6EF" w14:textId="740EE1DB" w:rsidR="00636263" w:rsidRPr="00636263" w:rsidRDefault="008F0D02" w:rsidP="00636263">
            <w:pPr>
              <w:widowControl/>
              <w:spacing w:line="240" w:lineRule="auto"/>
            </w:pPr>
            <w:r>
              <w:t>1</w:t>
            </w:r>
          </w:p>
          <w:p w14:paraId="51967DB9" w14:textId="77777777" w:rsidR="00C9559A" w:rsidRDefault="00C9559A" w:rsidP="000B0608">
            <w:pPr>
              <w:widowControl/>
              <w:spacing w:line="240" w:lineRule="auto"/>
            </w:pPr>
          </w:p>
        </w:tc>
      </w:tr>
      <w:tr w:rsidR="0030354D" w14:paraId="280D7B50" w14:textId="77777777" w:rsidTr="0030354D">
        <w:tc>
          <w:tcPr>
            <w:tcW w:w="3576" w:type="dxa"/>
          </w:tcPr>
          <w:p w14:paraId="6C933892" w14:textId="14581080" w:rsidR="00C9559A" w:rsidRDefault="008F0D02" w:rsidP="000B0608">
            <w:pPr>
              <w:widowControl/>
              <w:spacing w:line="240" w:lineRule="auto"/>
            </w:pPr>
            <w:r w:rsidRPr="008F0D02">
              <w:t>SESSION_TOKEN_DURATION</w:t>
            </w:r>
          </w:p>
        </w:tc>
        <w:tc>
          <w:tcPr>
            <w:tcW w:w="2976" w:type="dxa"/>
          </w:tcPr>
          <w:p w14:paraId="66EE2588" w14:textId="4A251EBE" w:rsidR="00C9559A" w:rsidRDefault="008F0D02" w:rsidP="00636263">
            <w:pPr>
              <w:widowControl/>
              <w:spacing w:line="240" w:lineRule="auto"/>
            </w:pPr>
            <w:r>
              <w:t>The session duration in milliseconds.</w:t>
            </w:r>
          </w:p>
        </w:tc>
        <w:tc>
          <w:tcPr>
            <w:tcW w:w="2664" w:type="dxa"/>
          </w:tcPr>
          <w:p w14:paraId="5922D335" w14:textId="1EAF650B" w:rsidR="00C9559A" w:rsidRDefault="008F0D02" w:rsidP="000B0608">
            <w:pPr>
              <w:widowControl/>
              <w:spacing w:line="240" w:lineRule="auto"/>
            </w:pPr>
            <w:r w:rsidRPr="008F0D02">
              <w:t>50000000</w:t>
            </w:r>
          </w:p>
        </w:tc>
      </w:tr>
      <w:tr w:rsidR="0030354D" w14:paraId="7A7D96AD" w14:textId="77777777" w:rsidTr="0030354D">
        <w:tc>
          <w:tcPr>
            <w:tcW w:w="3576" w:type="dxa"/>
          </w:tcPr>
          <w:p w14:paraId="2840647C" w14:textId="378FCBC1" w:rsidR="008F0D02" w:rsidRDefault="008F0D02" w:rsidP="000B0608">
            <w:pPr>
              <w:widowControl/>
              <w:spacing w:line="240" w:lineRule="auto"/>
            </w:pPr>
            <w:r w:rsidRPr="008F0D02">
              <w:t>JWT_SECRET</w:t>
            </w:r>
          </w:p>
        </w:tc>
        <w:tc>
          <w:tcPr>
            <w:tcW w:w="2976" w:type="dxa"/>
          </w:tcPr>
          <w:p w14:paraId="495BBA45" w14:textId="22887658" w:rsidR="008F0D02" w:rsidRDefault="008F0D02" w:rsidP="000B0608">
            <w:pPr>
              <w:widowControl/>
              <w:spacing w:line="240" w:lineRule="auto"/>
            </w:pPr>
            <w:r>
              <w:t>The secret for signing the jwt.</w:t>
            </w:r>
          </w:p>
        </w:tc>
        <w:tc>
          <w:tcPr>
            <w:tcW w:w="2664" w:type="dxa"/>
          </w:tcPr>
          <w:p w14:paraId="5F05BF02" w14:textId="3975FB99" w:rsidR="008F0D02" w:rsidRDefault="0030354D" w:rsidP="000B0608">
            <w:pPr>
              <w:widowControl/>
              <w:spacing w:line="240" w:lineRule="auto"/>
            </w:pPr>
            <w:r w:rsidRPr="0030354D">
              <w:t>somesecret</w:t>
            </w:r>
          </w:p>
        </w:tc>
      </w:tr>
      <w:tr w:rsidR="0030354D" w14:paraId="53E6659E" w14:textId="77777777" w:rsidTr="0030354D">
        <w:tc>
          <w:tcPr>
            <w:tcW w:w="3576" w:type="dxa"/>
          </w:tcPr>
          <w:p w14:paraId="5A848553" w14:textId="688390AF" w:rsidR="008F0D02" w:rsidRDefault="0030354D" w:rsidP="00636263">
            <w:pPr>
              <w:widowControl/>
              <w:spacing w:line="240" w:lineRule="auto"/>
            </w:pPr>
            <w:r w:rsidRPr="0030354D">
              <w:t>DEFAULT_TOKEN_SIZE</w:t>
            </w:r>
          </w:p>
        </w:tc>
        <w:tc>
          <w:tcPr>
            <w:tcW w:w="2976" w:type="dxa"/>
          </w:tcPr>
          <w:p w14:paraId="28FBB209" w14:textId="1A5275EC" w:rsidR="008F0D02" w:rsidRDefault="0030354D" w:rsidP="00654632">
            <w:pPr>
              <w:widowControl/>
              <w:spacing w:line="240" w:lineRule="auto"/>
            </w:pPr>
            <w:r>
              <w:t>The length of the token.</w:t>
            </w:r>
          </w:p>
        </w:tc>
        <w:tc>
          <w:tcPr>
            <w:tcW w:w="2664" w:type="dxa"/>
          </w:tcPr>
          <w:p w14:paraId="5AE9BC37" w14:textId="0EC877D1" w:rsidR="008F0D02" w:rsidRDefault="008F0D02" w:rsidP="00636263">
            <w:pPr>
              <w:widowControl/>
              <w:spacing w:line="240" w:lineRule="auto"/>
            </w:pPr>
          </w:p>
        </w:tc>
      </w:tr>
      <w:tr w:rsidR="0030354D" w14:paraId="54774572" w14:textId="77777777" w:rsidTr="0030354D">
        <w:tc>
          <w:tcPr>
            <w:tcW w:w="3576" w:type="dxa"/>
          </w:tcPr>
          <w:p w14:paraId="3A868FCB" w14:textId="4E735EC1" w:rsidR="008F0D02" w:rsidRDefault="0030354D" w:rsidP="008F0D02">
            <w:pPr>
              <w:widowControl/>
              <w:spacing w:line="240" w:lineRule="auto"/>
            </w:pPr>
            <w:r w:rsidRPr="0030354D">
              <w:t>ACTIONS_INDIVIDUAL_USER</w:t>
            </w:r>
          </w:p>
        </w:tc>
        <w:tc>
          <w:tcPr>
            <w:tcW w:w="2976" w:type="dxa"/>
          </w:tcPr>
          <w:p w14:paraId="57473969" w14:textId="6DD94985" w:rsidR="008F0D02" w:rsidRDefault="0030354D" w:rsidP="008F0D02">
            <w:pPr>
              <w:widowControl/>
              <w:spacing w:line="240" w:lineRule="auto"/>
            </w:pPr>
            <w:r>
              <w:t>The list of permissions for individual user.</w:t>
            </w:r>
          </w:p>
        </w:tc>
        <w:tc>
          <w:tcPr>
            <w:tcW w:w="2664" w:type="dxa"/>
          </w:tcPr>
          <w:p w14:paraId="627242BD" w14:textId="0DCC3350" w:rsidR="008F0D02" w:rsidRDefault="0030354D" w:rsidP="008F0D02">
            <w:pPr>
              <w:widowControl/>
              <w:spacing w:line="240" w:lineRule="auto"/>
            </w:pPr>
            <w:r w:rsidRPr="0030354D">
              <w:t>users,giftCardOffers,revokeToken,resetPassword,giftCards,refreshToken,invitations</w:t>
            </w:r>
          </w:p>
        </w:tc>
      </w:tr>
      <w:tr w:rsidR="0030354D" w14:paraId="47997056" w14:textId="77777777" w:rsidTr="0030354D">
        <w:tc>
          <w:tcPr>
            <w:tcW w:w="3576" w:type="dxa"/>
          </w:tcPr>
          <w:p w14:paraId="7EAFF8C2" w14:textId="051E11B4" w:rsidR="008F0D02" w:rsidRDefault="0030354D" w:rsidP="008F0D02">
            <w:pPr>
              <w:widowControl/>
              <w:spacing w:line="240" w:lineRule="auto"/>
            </w:pPr>
            <w:r w:rsidRPr="0030354D">
              <w:t>ACTIONS_BUSINESS_EMPLOYEE</w:t>
            </w:r>
          </w:p>
        </w:tc>
        <w:tc>
          <w:tcPr>
            <w:tcW w:w="2976" w:type="dxa"/>
          </w:tcPr>
          <w:p w14:paraId="3FE71C38" w14:textId="6609A14F" w:rsidR="008F0D02" w:rsidRDefault="0030354D" w:rsidP="0030354D">
            <w:pPr>
              <w:widowControl/>
              <w:spacing w:line="240" w:lineRule="auto"/>
            </w:pPr>
            <w:r>
              <w:t>The list of permissions for business employee</w:t>
            </w:r>
          </w:p>
        </w:tc>
        <w:tc>
          <w:tcPr>
            <w:tcW w:w="2664" w:type="dxa"/>
          </w:tcPr>
          <w:p w14:paraId="20325FFF" w14:textId="031E3C77" w:rsidR="008F0D02" w:rsidRDefault="0030354D" w:rsidP="008F0D02">
            <w:pPr>
              <w:widowControl/>
              <w:spacing w:line="240" w:lineRule="auto"/>
            </w:pPr>
            <w:r w:rsidRPr="0030354D">
              <w:t>users,giftCards,giftCardOffers,refreshToken,businesses,businessEmployee,invitations</w:t>
            </w:r>
          </w:p>
        </w:tc>
      </w:tr>
      <w:tr w:rsidR="0030354D" w14:paraId="56A13B3D" w14:textId="77777777" w:rsidTr="0030354D">
        <w:tc>
          <w:tcPr>
            <w:tcW w:w="3576" w:type="dxa"/>
          </w:tcPr>
          <w:p w14:paraId="64775DA5" w14:textId="5A2AAC39" w:rsidR="008F0D02" w:rsidRDefault="0030354D" w:rsidP="008F0D02">
            <w:pPr>
              <w:widowControl/>
              <w:spacing w:line="240" w:lineRule="auto"/>
            </w:pPr>
            <w:r w:rsidRPr="0030354D">
              <w:t>ACTIONS_BUSINESS_ADMIN</w:t>
            </w:r>
          </w:p>
        </w:tc>
        <w:tc>
          <w:tcPr>
            <w:tcW w:w="2976" w:type="dxa"/>
          </w:tcPr>
          <w:p w14:paraId="52506AF1" w14:textId="7920F0B6" w:rsidR="008F0D02" w:rsidRDefault="0030354D" w:rsidP="0030354D">
            <w:pPr>
              <w:widowControl/>
              <w:spacing w:line="240" w:lineRule="auto"/>
            </w:pPr>
            <w:r>
              <w:t>The list of permissions for business admin</w:t>
            </w:r>
          </w:p>
        </w:tc>
        <w:tc>
          <w:tcPr>
            <w:tcW w:w="2664" w:type="dxa"/>
          </w:tcPr>
          <w:p w14:paraId="72237DE2" w14:textId="3F0F4F2A" w:rsidR="008F0D02" w:rsidRDefault="0030354D" w:rsidP="008F0D02">
            <w:pPr>
              <w:widowControl/>
              <w:spacing w:line="240" w:lineRule="auto"/>
            </w:pPr>
            <w:r w:rsidRPr="0030354D">
              <w:t>users,giftCards,giftCardOffers,refreshToken,businesses,businessAdmin,invitations</w:t>
            </w:r>
          </w:p>
        </w:tc>
      </w:tr>
      <w:tr w:rsidR="0030354D" w14:paraId="79E12C60" w14:textId="77777777" w:rsidTr="0030354D">
        <w:tc>
          <w:tcPr>
            <w:tcW w:w="3576" w:type="dxa"/>
          </w:tcPr>
          <w:p w14:paraId="026A81FC" w14:textId="03547A43" w:rsidR="008F0D02" w:rsidRDefault="0030354D" w:rsidP="008F0D02">
            <w:pPr>
              <w:widowControl/>
              <w:spacing w:line="240" w:lineRule="auto"/>
            </w:pPr>
            <w:r w:rsidRPr="0030354D">
              <w:t>ACTIONS_CLIENT</w:t>
            </w:r>
          </w:p>
        </w:tc>
        <w:tc>
          <w:tcPr>
            <w:tcW w:w="2976" w:type="dxa"/>
          </w:tcPr>
          <w:p w14:paraId="4B094676" w14:textId="6D5F0E3A" w:rsidR="008F0D02" w:rsidRDefault="0030354D" w:rsidP="0030354D">
            <w:pPr>
              <w:widowControl/>
              <w:spacing w:line="240" w:lineRule="auto"/>
            </w:pPr>
            <w:r>
              <w:t>The list of permissions for client</w:t>
            </w:r>
          </w:p>
        </w:tc>
        <w:tc>
          <w:tcPr>
            <w:tcW w:w="2664" w:type="dxa"/>
          </w:tcPr>
          <w:p w14:paraId="3DE0F343" w14:textId="774E76AF" w:rsidR="008F0D02" w:rsidRDefault="0030354D" w:rsidP="008F0D02">
            <w:pPr>
              <w:widowControl/>
              <w:spacing w:line="240" w:lineRule="auto"/>
            </w:pPr>
            <w:r w:rsidRPr="0030354D">
              <w:t>users, giftCards,giftCardOffers,refreshToken</w:t>
            </w:r>
          </w:p>
        </w:tc>
      </w:tr>
      <w:tr w:rsidR="0030354D" w14:paraId="4CE25AF0" w14:textId="77777777" w:rsidTr="0030354D">
        <w:tc>
          <w:tcPr>
            <w:tcW w:w="3576" w:type="dxa"/>
          </w:tcPr>
          <w:p w14:paraId="4E705350" w14:textId="43D6EED0" w:rsidR="008F0D02" w:rsidRDefault="0030354D" w:rsidP="008F0D02">
            <w:pPr>
              <w:widowControl/>
              <w:spacing w:line="240" w:lineRule="auto"/>
            </w:pPr>
            <w:r w:rsidRPr="0030354D">
              <w:t>ACTIONS_PLATFORM_EMPLOYEE</w:t>
            </w:r>
          </w:p>
        </w:tc>
        <w:tc>
          <w:tcPr>
            <w:tcW w:w="2976" w:type="dxa"/>
          </w:tcPr>
          <w:p w14:paraId="46390864" w14:textId="2587C499" w:rsidR="008F0D02" w:rsidRDefault="0030354D" w:rsidP="0030354D">
            <w:pPr>
              <w:widowControl/>
              <w:spacing w:line="240" w:lineRule="auto"/>
            </w:pPr>
            <w:r>
              <w:t>The list of permissions for platform employee</w:t>
            </w:r>
          </w:p>
        </w:tc>
        <w:tc>
          <w:tcPr>
            <w:tcW w:w="2664" w:type="dxa"/>
          </w:tcPr>
          <w:p w14:paraId="1503C67D" w14:textId="36938501" w:rsidR="008F0D02" w:rsidRDefault="0030354D" w:rsidP="008F0D02">
            <w:pPr>
              <w:widowControl/>
              <w:spacing w:line="240" w:lineRule="auto"/>
            </w:pPr>
            <w:r w:rsidRPr="0030354D">
              <w:t>users,giftCards,giftCardOffers,refreshToken</w:t>
            </w:r>
          </w:p>
        </w:tc>
      </w:tr>
      <w:tr w:rsidR="0030354D" w14:paraId="220B996E" w14:textId="77777777" w:rsidTr="0030354D">
        <w:tc>
          <w:tcPr>
            <w:tcW w:w="3576" w:type="dxa"/>
          </w:tcPr>
          <w:p w14:paraId="22C78580" w14:textId="59E3F1E8" w:rsidR="008F0D02" w:rsidRDefault="0030354D" w:rsidP="008F0D02">
            <w:pPr>
              <w:widowControl/>
              <w:spacing w:line="240" w:lineRule="auto"/>
            </w:pPr>
            <w:r w:rsidRPr="0030354D">
              <w:t>OFFER_EXPIRATION_DAYS</w:t>
            </w:r>
          </w:p>
        </w:tc>
        <w:tc>
          <w:tcPr>
            <w:tcW w:w="2976" w:type="dxa"/>
          </w:tcPr>
          <w:p w14:paraId="5B5950F2" w14:textId="18C44712" w:rsidR="008F0D02" w:rsidRDefault="0030354D" w:rsidP="008F0D02">
            <w:pPr>
              <w:widowControl/>
              <w:spacing w:line="240" w:lineRule="auto"/>
            </w:pPr>
            <w:r>
              <w:t>The expiration in days for gift offers</w:t>
            </w:r>
          </w:p>
        </w:tc>
        <w:tc>
          <w:tcPr>
            <w:tcW w:w="2664" w:type="dxa"/>
          </w:tcPr>
          <w:p w14:paraId="0C833EC4" w14:textId="3CE745B2" w:rsidR="008F0D02" w:rsidRDefault="0030354D" w:rsidP="008F0D02">
            <w:pPr>
              <w:widowControl/>
              <w:spacing w:line="240" w:lineRule="auto"/>
            </w:pPr>
            <w:r>
              <w:t>1</w:t>
            </w:r>
          </w:p>
        </w:tc>
      </w:tr>
      <w:tr w:rsidR="001F6723" w14:paraId="343A1D0A" w14:textId="77777777" w:rsidTr="002A0BF2">
        <w:tc>
          <w:tcPr>
            <w:tcW w:w="3576" w:type="dxa"/>
          </w:tcPr>
          <w:p w14:paraId="35C965E0" w14:textId="77777777" w:rsidR="001F6723" w:rsidRDefault="001F6723" w:rsidP="002A0BF2">
            <w:pPr>
              <w:widowControl/>
              <w:spacing w:line="240" w:lineRule="auto"/>
            </w:pPr>
            <w:r w:rsidRPr="0030354D">
              <w:t>PROFILE_IMAGE_FOLDER</w:t>
            </w:r>
          </w:p>
        </w:tc>
        <w:tc>
          <w:tcPr>
            <w:tcW w:w="2976" w:type="dxa"/>
          </w:tcPr>
          <w:p w14:paraId="0A5616BF" w14:textId="77777777" w:rsidR="001F6723" w:rsidRDefault="001F6723" w:rsidP="002A0BF2">
            <w:pPr>
              <w:widowControl/>
              <w:spacing w:line="240" w:lineRule="auto"/>
            </w:pPr>
            <w:r>
              <w:t>The path for image upload</w:t>
            </w:r>
          </w:p>
        </w:tc>
        <w:tc>
          <w:tcPr>
            <w:tcW w:w="2664" w:type="dxa"/>
          </w:tcPr>
          <w:p w14:paraId="23B36518" w14:textId="77777777" w:rsidR="001F6723" w:rsidRDefault="001F6723" w:rsidP="002A0BF2">
            <w:pPr>
              <w:widowControl/>
              <w:spacing w:line="240" w:lineRule="auto"/>
            </w:pPr>
            <w:r w:rsidRPr="0030354D">
              <w:t>./uploads</w:t>
            </w:r>
          </w:p>
        </w:tc>
      </w:tr>
      <w:tr w:rsidR="0030354D" w14:paraId="15426072" w14:textId="77777777" w:rsidTr="0030354D">
        <w:tc>
          <w:tcPr>
            <w:tcW w:w="3576" w:type="dxa"/>
          </w:tcPr>
          <w:p w14:paraId="3209DB97" w14:textId="2B0563C1" w:rsidR="008F0D02" w:rsidRDefault="001F6723" w:rsidP="008F0D02">
            <w:pPr>
              <w:widowControl/>
              <w:spacing w:line="240" w:lineRule="auto"/>
            </w:pPr>
            <w:r w:rsidRPr="001F6723">
              <w:t>PROFILE_IMAGE_BASE_URL</w:t>
            </w:r>
          </w:p>
        </w:tc>
        <w:tc>
          <w:tcPr>
            <w:tcW w:w="2976" w:type="dxa"/>
          </w:tcPr>
          <w:p w14:paraId="3F3A0666" w14:textId="0D511C25" w:rsidR="008F0D02" w:rsidRDefault="0030354D" w:rsidP="001F6723">
            <w:pPr>
              <w:widowControl/>
              <w:spacing w:line="240" w:lineRule="auto"/>
            </w:pPr>
            <w:r>
              <w:t xml:space="preserve">The </w:t>
            </w:r>
            <w:r w:rsidR="001F6723">
              <w:t>base url for server where images are hosted.</w:t>
            </w:r>
          </w:p>
        </w:tc>
        <w:tc>
          <w:tcPr>
            <w:tcW w:w="2664" w:type="dxa"/>
          </w:tcPr>
          <w:p w14:paraId="30144907" w14:textId="3FDA74D4" w:rsidR="008F0D02" w:rsidRDefault="001F6723" w:rsidP="008F0D02">
            <w:pPr>
              <w:widowControl/>
              <w:spacing w:line="240" w:lineRule="auto"/>
            </w:pPr>
            <w:r w:rsidRPr="001F6723">
              <w:t>http://localhost:4040/</w:t>
            </w:r>
          </w:p>
        </w:tc>
      </w:tr>
      <w:tr w:rsidR="0030354D" w14:paraId="3A4793D5" w14:textId="77777777" w:rsidTr="0030354D">
        <w:tc>
          <w:tcPr>
            <w:tcW w:w="3576" w:type="dxa"/>
          </w:tcPr>
          <w:p w14:paraId="2E7AB328" w14:textId="1B4016D8" w:rsidR="008F0D02" w:rsidRDefault="0030354D" w:rsidP="008F0D02">
            <w:pPr>
              <w:widowControl/>
              <w:spacing w:line="240" w:lineRule="auto"/>
            </w:pPr>
            <w:r w:rsidRPr="0030354D">
              <w:t>TEMP_DIRECTROY</w:t>
            </w:r>
          </w:p>
        </w:tc>
        <w:tc>
          <w:tcPr>
            <w:tcW w:w="2976" w:type="dxa"/>
          </w:tcPr>
          <w:p w14:paraId="3437D2C9" w14:textId="24350A6E" w:rsidR="008F0D02" w:rsidRDefault="0030354D" w:rsidP="008F0D02">
            <w:pPr>
              <w:widowControl/>
              <w:spacing w:line="240" w:lineRule="auto"/>
            </w:pPr>
            <w:r>
              <w:t>The path for temporary files</w:t>
            </w:r>
          </w:p>
        </w:tc>
        <w:tc>
          <w:tcPr>
            <w:tcW w:w="2664" w:type="dxa"/>
          </w:tcPr>
          <w:p w14:paraId="5C9E26E9" w14:textId="073570BF" w:rsidR="008F0D02" w:rsidRDefault="0030354D" w:rsidP="008F0D02">
            <w:pPr>
              <w:widowControl/>
              <w:spacing w:line="240" w:lineRule="auto"/>
            </w:pPr>
            <w:r w:rsidRPr="0030354D">
              <w:t>./temp</w:t>
            </w:r>
          </w:p>
        </w:tc>
      </w:tr>
      <w:tr w:rsidR="0030354D" w14:paraId="2581EE93" w14:textId="77777777" w:rsidTr="0030354D">
        <w:tc>
          <w:tcPr>
            <w:tcW w:w="3576" w:type="dxa"/>
          </w:tcPr>
          <w:p w14:paraId="66FF2E64" w14:textId="54B9F5FC" w:rsidR="008F0D02" w:rsidRDefault="0030354D" w:rsidP="008F0D02">
            <w:pPr>
              <w:widowControl/>
              <w:spacing w:line="240" w:lineRule="auto"/>
            </w:pPr>
            <w:r w:rsidRPr="0030354D">
              <w:t>WEB_SERVER_PORT</w:t>
            </w:r>
          </w:p>
        </w:tc>
        <w:tc>
          <w:tcPr>
            <w:tcW w:w="2976" w:type="dxa"/>
          </w:tcPr>
          <w:p w14:paraId="66A38E43" w14:textId="21DDEE23" w:rsidR="008F0D02" w:rsidRDefault="0030354D" w:rsidP="008F0D02">
            <w:pPr>
              <w:widowControl/>
              <w:spacing w:line="240" w:lineRule="auto"/>
            </w:pPr>
            <w:r>
              <w:t>The port to listen</w:t>
            </w:r>
          </w:p>
        </w:tc>
        <w:tc>
          <w:tcPr>
            <w:tcW w:w="2664" w:type="dxa"/>
          </w:tcPr>
          <w:p w14:paraId="2B959BAC" w14:textId="55921F04" w:rsidR="008F0D02" w:rsidRDefault="0030354D" w:rsidP="008F0D02">
            <w:pPr>
              <w:widowControl/>
              <w:spacing w:line="240" w:lineRule="auto"/>
            </w:pPr>
            <w:r w:rsidRPr="0030354D">
              <w:t>4040</w:t>
            </w:r>
          </w:p>
        </w:tc>
      </w:tr>
      <w:tr w:rsidR="0030354D" w14:paraId="204AACC6" w14:textId="77777777" w:rsidTr="0030354D">
        <w:tc>
          <w:tcPr>
            <w:tcW w:w="3576" w:type="dxa"/>
          </w:tcPr>
          <w:p w14:paraId="04AA561F" w14:textId="18B6751E" w:rsidR="008F0D02" w:rsidRDefault="0030354D" w:rsidP="008F0D02">
            <w:pPr>
              <w:widowControl/>
              <w:spacing w:line="240" w:lineRule="auto"/>
            </w:pPr>
            <w:r w:rsidRPr="0030354D">
              <w:t>MERCHANT_ID</w:t>
            </w:r>
          </w:p>
        </w:tc>
        <w:tc>
          <w:tcPr>
            <w:tcW w:w="2976" w:type="dxa"/>
          </w:tcPr>
          <w:p w14:paraId="15B69923" w14:textId="17B43844" w:rsidR="008F0D02" w:rsidRDefault="0030354D" w:rsidP="0030354D">
            <w:pPr>
              <w:widowControl/>
              <w:spacing w:line="240" w:lineRule="auto"/>
            </w:pPr>
            <w:r>
              <w:t>The Brain tree merchant id</w:t>
            </w:r>
          </w:p>
        </w:tc>
        <w:tc>
          <w:tcPr>
            <w:tcW w:w="2664" w:type="dxa"/>
          </w:tcPr>
          <w:p w14:paraId="191D9E32" w14:textId="631D7432" w:rsidR="008F0D02" w:rsidRDefault="0030354D" w:rsidP="008F0D02">
            <w:pPr>
              <w:widowControl/>
              <w:spacing w:line="240" w:lineRule="auto"/>
            </w:pPr>
            <w:r w:rsidRPr="0030354D">
              <w:t>ny6gyyt78bps3pqb</w:t>
            </w:r>
          </w:p>
        </w:tc>
      </w:tr>
      <w:tr w:rsidR="0030354D" w14:paraId="4822031C" w14:textId="77777777" w:rsidTr="0030354D">
        <w:tc>
          <w:tcPr>
            <w:tcW w:w="3576" w:type="dxa"/>
          </w:tcPr>
          <w:p w14:paraId="0D95002B" w14:textId="5F451571" w:rsidR="0030354D" w:rsidRDefault="0030354D" w:rsidP="0030354D">
            <w:pPr>
              <w:widowControl/>
              <w:spacing w:line="240" w:lineRule="auto"/>
            </w:pPr>
            <w:r w:rsidRPr="0030354D">
              <w:t>PUBLIC_KEY</w:t>
            </w:r>
          </w:p>
        </w:tc>
        <w:tc>
          <w:tcPr>
            <w:tcW w:w="2976" w:type="dxa"/>
          </w:tcPr>
          <w:p w14:paraId="28341DD5" w14:textId="4A3FBD28" w:rsidR="0030354D" w:rsidRDefault="0030354D" w:rsidP="0030354D">
            <w:pPr>
              <w:widowControl/>
              <w:spacing w:line="240" w:lineRule="auto"/>
            </w:pPr>
            <w:r>
              <w:t>The Brain tree public key</w:t>
            </w:r>
          </w:p>
        </w:tc>
        <w:tc>
          <w:tcPr>
            <w:tcW w:w="2664" w:type="dxa"/>
          </w:tcPr>
          <w:p w14:paraId="72692E4C" w14:textId="696C3BBF" w:rsidR="0030354D" w:rsidRDefault="0030354D" w:rsidP="0030354D">
            <w:pPr>
              <w:widowControl/>
              <w:spacing w:line="240" w:lineRule="auto"/>
            </w:pPr>
            <w:r w:rsidRPr="0030354D">
              <w:t>xf72q3xmc6ywk55k</w:t>
            </w:r>
          </w:p>
        </w:tc>
      </w:tr>
      <w:tr w:rsidR="0030354D" w14:paraId="062F28C9" w14:textId="77777777" w:rsidTr="0030354D">
        <w:tc>
          <w:tcPr>
            <w:tcW w:w="3576" w:type="dxa"/>
          </w:tcPr>
          <w:p w14:paraId="5BDE196B" w14:textId="2AE6621B" w:rsidR="0030354D" w:rsidRDefault="0030354D" w:rsidP="0030354D">
            <w:pPr>
              <w:widowControl/>
              <w:spacing w:line="240" w:lineRule="auto"/>
            </w:pPr>
            <w:r w:rsidRPr="0030354D">
              <w:t>PRIVATE_KEY</w:t>
            </w:r>
          </w:p>
        </w:tc>
        <w:tc>
          <w:tcPr>
            <w:tcW w:w="2976" w:type="dxa"/>
          </w:tcPr>
          <w:p w14:paraId="72820C50" w14:textId="1D246DD4" w:rsidR="0030354D" w:rsidRDefault="0030354D" w:rsidP="0030354D">
            <w:pPr>
              <w:widowControl/>
              <w:spacing w:line="240" w:lineRule="auto"/>
            </w:pPr>
            <w:r>
              <w:t>The Brain tree private key</w:t>
            </w:r>
          </w:p>
        </w:tc>
        <w:tc>
          <w:tcPr>
            <w:tcW w:w="2664" w:type="dxa"/>
          </w:tcPr>
          <w:p w14:paraId="021F4F3B" w14:textId="43686FCB" w:rsidR="0030354D" w:rsidRDefault="0030354D" w:rsidP="0030354D">
            <w:pPr>
              <w:widowControl/>
              <w:spacing w:line="240" w:lineRule="auto"/>
            </w:pPr>
            <w:r w:rsidRPr="0030354D">
              <w:t>3660ba0f71ee6ad0ea5923723d65a89b</w:t>
            </w:r>
          </w:p>
        </w:tc>
      </w:tr>
      <w:tr w:rsidR="0030354D" w14:paraId="1BE8761D" w14:textId="77777777" w:rsidTr="0030354D">
        <w:tc>
          <w:tcPr>
            <w:tcW w:w="3576" w:type="dxa"/>
          </w:tcPr>
          <w:p w14:paraId="5A3C49CA" w14:textId="6CC83021" w:rsidR="0030354D" w:rsidRDefault="0030354D" w:rsidP="0030354D">
            <w:pPr>
              <w:widowControl/>
              <w:spacing w:line="240" w:lineRule="auto"/>
            </w:pPr>
            <w:r w:rsidRPr="0030354D">
              <w:t>TWITTER_CONSUMER_KEY</w:t>
            </w:r>
          </w:p>
        </w:tc>
        <w:tc>
          <w:tcPr>
            <w:tcW w:w="2976" w:type="dxa"/>
          </w:tcPr>
          <w:p w14:paraId="55E79FA4" w14:textId="07AE1D0A" w:rsidR="0030354D" w:rsidRDefault="0030354D" w:rsidP="0030354D">
            <w:pPr>
              <w:widowControl/>
              <w:spacing w:line="240" w:lineRule="auto"/>
            </w:pPr>
            <w:r>
              <w:t>The twitter consumer key</w:t>
            </w:r>
          </w:p>
        </w:tc>
        <w:tc>
          <w:tcPr>
            <w:tcW w:w="2664" w:type="dxa"/>
          </w:tcPr>
          <w:p w14:paraId="31E43C42" w14:textId="59508BE7" w:rsidR="0030354D" w:rsidRDefault="0030354D" w:rsidP="0030354D">
            <w:pPr>
              <w:widowControl/>
              <w:spacing w:line="240" w:lineRule="auto"/>
            </w:pPr>
            <w:r w:rsidRPr="0030354D">
              <w:t>HCXijRV8yZLry5pTS24FQ</w:t>
            </w:r>
          </w:p>
        </w:tc>
      </w:tr>
      <w:tr w:rsidR="0030354D" w14:paraId="6402A747" w14:textId="77777777" w:rsidTr="0030354D">
        <w:tc>
          <w:tcPr>
            <w:tcW w:w="3576" w:type="dxa"/>
          </w:tcPr>
          <w:p w14:paraId="4007EA9C" w14:textId="3B33E0C7" w:rsidR="0030354D" w:rsidRDefault="0030354D" w:rsidP="0030354D">
            <w:pPr>
              <w:widowControl/>
              <w:spacing w:line="240" w:lineRule="auto"/>
            </w:pPr>
            <w:r w:rsidRPr="0030354D">
              <w:t>TWITTER_CONSUMER_SECRET</w:t>
            </w:r>
          </w:p>
        </w:tc>
        <w:tc>
          <w:tcPr>
            <w:tcW w:w="2976" w:type="dxa"/>
          </w:tcPr>
          <w:p w14:paraId="0AC045BB" w14:textId="3D9CCC5E" w:rsidR="0030354D" w:rsidRDefault="0030354D" w:rsidP="0030354D">
            <w:pPr>
              <w:widowControl/>
              <w:spacing w:line="240" w:lineRule="auto"/>
            </w:pPr>
            <w:r>
              <w:t>The twitter consumer secret</w:t>
            </w:r>
          </w:p>
        </w:tc>
        <w:tc>
          <w:tcPr>
            <w:tcW w:w="2664" w:type="dxa"/>
          </w:tcPr>
          <w:p w14:paraId="0D3FCF5C" w14:textId="7396007C" w:rsidR="0030354D" w:rsidRDefault="0030354D" w:rsidP="0030354D">
            <w:pPr>
              <w:widowControl/>
              <w:spacing w:line="240" w:lineRule="auto"/>
            </w:pPr>
            <w:r w:rsidRPr="0030354D">
              <w:t>mE1TXYmh89ctPTPI4txcPOodPBaoGNvsxJafmKC04cg</w:t>
            </w:r>
          </w:p>
        </w:tc>
      </w:tr>
      <w:tr w:rsidR="0030354D" w14:paraId="60CAB409" w14:textId="77777777" w:rsidTr="0030354D">
        <w:tc>
          <w:tcPr>
            <w:tcW w:w="3576" w:type="dxa"/>
          </w:tcPr>
          <w:p w14:paraId="54D84B19" w14:textId="6E590159" w:rsidR="0030354D" w:rsidRDefault="0030354D" w:rsidP="0030354D">
            <w:pPr>
              <w:widowControl/>
              <w:spacing w:line="240" w:lineRule="auto"/>
            </w:pPr>
            <w:r w:rsidRPr="0030354D">
              <w:t>DEFAULT_SORT_BY</w:t>
            </w:r>
          </w:p>
        </w:tc>
        <w:tc>
          <w:tcPr>
            <w:tcW w:w="2976" w:type="dxa"/>
          </w:tcPr>
          <w:p w14:paraId="08C5E50A" w14:textId="435913C8" w:rsidR="0030354D" w:rsidRDefault="0030354D" w:rsidP="0030354D">
            <w:pPr>
              <w:widowControl/>
              <w:spacing w:line="240" w:lineRule="auto"/>
            </w:pPr>
            <w:r>
              <w:t>The default sort field</w:t>
            </w:r>
          </w:p>
        </w:tc>
        <w:tc>
          <w:tcPr>
            <w:tcW w:w="2664" w:type="dxa"/>
          </w:tcPr>
          <w:p w14:paraId="2AF053C7" w14:textId="15A4CBC5" w:rsidR="0030354D" w:rsidRDefault="0030354D" w:rsidP="0030354D">
            <w:pPr>
              <w:widowControl/>
              <w:spacing w:line="240" w:lineRule="auto"/>
            </w:pPr>
            <w:r w:rsidRPr="0030354D">
              <w:t>id</w:t>
            </w:r>
          </w:p>
        </w:tc>
      </w:tr>
      <w:tr w:rsidR="0030354D" w14:paraId="27603966" w14:textId="77777777" w:rsidTr="0030354D">
        <w:tc>
          <w:tcPr>
            <w:tcW w:w="3576" w:type="dxa"/>
          </w:tcPr>
          <w:p w14:paraId="5B69A6B1" w14:textId="5A456E09" w:rsidR="0030354D" w:rsidRDefault="0030354D" w:rsidP="0030354D">
            <w:pPr>
              <w:widowControl/>
              <w:spacing w:line="240" w:lineRule="auto"/>
            </w:pPr>
            <w:r w:rsidRPr="0030354D">
              <w:t>DEFAULT_SORT_ORDER</w:t>
            </w:r>
          </w:p>
        </w:tc>
        <w:tc>
          <w:tcPr>
            <w:tcW w:w="2976" w:type="dxa"/>
          </w:tcPr>
          <w:p w14:paraId="7F2CC3F1" w14:textId="4B58AD22" w:rsidR="0030354D" w:rsidRDefault="0030354D" w:rsidP="0030354D">
            <w:pPr>
              <w:widowControl/>
              <w:spacing w:line="240" w:lineRule="auto"/>
            </w:pPr>
            <w:r>
              <w:t>The default sort order</w:t>
            </w:r>
          </w:p>
        </w:tc>
        <w:tc>
          <w:tcPr>
            <w:tcW w:w="2664" w:type="dxa"/>
          </w:tcPr>
          <w:p w14:paraId="7365E71D" w14:textId="3784968A" w:rsidR="0030354D" w:rsidRDefault="0030354D" w:rsidP="0030354D">
            <w:pPr>
              <w:widowControl/>
              <w:spacing w:line="240" w:lineRule="auto"/>
            </w:pPr>
            <w:r w:rsidRPr="0030354D">
              <w:t>Ascending</w:t>
            </w:r>
          </w:p>
        </w:tc>
      </w:tr>
      <w:tr w:rsidR="0030354D" w14:paraId="7FE4DE47" w14:textId="77777777" w:rsidTr="0030354D">
        <w:tc>
          <w:tcPr>
            <w:tcW w:w="3576" w:type="dxa"/>
          </w:tcPr>
          <w:p w14:paraId="3186CD41" w14:textId="6ACC63EB" w:rsidR="0030354D" w:rsidRDefault="0030354D" w:rsidP="0030354D">
            <w:pPr>
              <w:widowControl/>
              <w:spacing w:line="240" w:lineRule="auto"/>
            </w:pPr>
            <w:r w:rsidRPr="0030354D">
              <w:t>DEFAULT_PAGE_SIZE</w:t>
            </w:r>
          </w:p>
        </w:tc>
        <w:tc>
          <w:tcPr>
            <w:tcW w:w="2976" w:type="dxa"/>
          </w:tcPr>
          <w:p w14:paraId="1B7D103B" w14:textId="23F6C426" w:rsidR="0030354D" w:rsidRDefault="0030354D" w:rsidP="0030354D">
            <w:pPr>
              <w:widowControl/>
              <w:spacing w:line="240" w:lineRule="auto"/>
            </w:pPr>
            <w:r>
              <w:t>The default page zie</w:t>
            </w:r>
          </w:p>
        </w:tc>
        <w:tc>
          <w:tcPr>
            <w:tcW w:w="2664" w:type="dxa"/>
          </w:tcPr>
          <w:p w14:paraId="27E46434" w14:textId="748FF6E9" w:rsidR="0030354D" w:rsidRDefault="0030354D" w:rsidP="0030354D">
            <w:pPr>
              <w:widowControl/>
              <w:spacing w:line="240" w:lineRule="auto"/>
            </w:pPr>
            <w:r>
              <w:t>5</w:t>
            </w:r>
          </w:p>
        </w:tc>
      </w:tr>
      <w:tr w:rsidR="0030354D" w14:paraId="71B40D00" w14:textId="77777777" w:rsidTr="0030354D">
        <w:tc>
          <w:tcPr>
            <w:tcW w:w="3576" w:type="dxa"/>
          </w:tcPr>
          <w:p w14:paraId="0A303D43" w14:textId="4D8A070E" w:rsidR="0030354D" w:rsidRDefault="0030354D" w:rsidP="0030354D">
            <w:pPr>
              <w:widowControl/>
              <w:spacing w:line="240" w:lineRule="auto"/>
            </w:pPr>
            <w:r w:rsidRPr="0030354D">
              <w:t>GEOCODER_PROVIDER</w:t>
            </w:r>
          </w:p>
        </w:tc>
        <w:tc>
          <w:tcPr>
            <w:tcW w:w="2976" w:type="dxa"/>
          </w:tcPr>
          <w:p w14:paraId="77AAE35E" w14:textId="4CCFB4A1" w:rsidR="0030354D" w:rsidRDefault="0030354D" w:rsidP="0030354D">
            <w:pPr>
              <w:widowControl/>
              <w:spacing w:line="240" w:lineRule="auto"/>
            </w:pPr>
            <w:r>
              <w:t>The geocoder provider</w:t>
            </w:r>
          </w:p>
        </w:tc>
        <w:tc>
          <w:tcPr>
            <w:tcW w:w="2664" w:type="dxa"/>
          </w:tcPr>
          <w:p w14:paraId="71E1778B" w14:textId="22FAC895" w:rsidR="0030354D" w:rsidRDefault="0030354D" w:rsidP="0030354D">
            <w:pPr>
              <w:widowControl/>
              <w:spacing w:line="240" w:lineRule="auto"/>
            </w:pPr>
            <w:r w:rsidRPr="0030354D">
              <w:t>google</w:t>
            </w:r>
          </w:p>
        </w:tc>
      </w:tr>
      <w:tr w:rsidR="0030354D" w14:paraId="017A95A6" w14:textId="77777777" w:rsidTr="0030354D">
        <w:tc>
          <w:tcPr>
            <w:tcW w:w="3576" w:type="dxa"/>
          </w:tcPr>
          <w:p w14:paraId="23639C6F" w14:textId="527E96EB" w:rsidR="0030354D" w:rsidRDefault="0030354D" w:rsidP="0030354D">
            <w:pPr>
              <w:widowControl/>
              <w:spacing w:line="240" w:lineRule="auto"/>
            </w:pPr>
            <w:r w:rsidRPr="0030354D">
              <w:lastRenderedPageBreak/>
              <w:t>BRAINTREE_SUBSCRIPTION_PLANID</w:t>
            </w:r>
          </w:p>
        </w:tc>
        <w:tc>
          <w:tcPr>
            <w:tcW w:w="2976" w:type="dxa"/>
          </w:tcPr>
          <w:p w14:paraId="3F75034D" w14:textId="5CCF7C29" w:rsidR="0030354D" w:rsidRDefault="0030354D" w:rsidP="0030354D">
            <w:pPr>
              <w:widowControl/>
              <w:spacing w:line="240" w:lineRule="auto"/>
            </w:pPr>
            <w:r>
              <w:t>The Braintree subscription plan</w:t>
            </w:r>
          </w:p>
        </w:tc>
        <w:tc>
          <w:tcPr>
            <w:tcW w:w="2664" w:type="dxa"/>
          </w:tcPr>
          <w:p w14:paraId="070C6490" w14:textId="7C70E5E2" w:rsidR="0030354D" w:rsidRDefault="0030354D" w:rsidP="0030354D">
            <w:pPr>
              <w:widowControl/>
              <w:spacing w:line="240" w:lineRule="auto"/>
            </w:pPr>
            <w:r w:rsidRPr="0030354D">
              <w:t>SubscriptionPlan</w:t>
            </w:r>
          </w:p>
        </w:tc>
      </w:tr>
      <w:tr w:rsidR="0030354D" w14:paraId="73ED3583" w14:textId="77777777" w:rsidTr="0030354D">
        <w:tc>
          <w:tcPr>
            <w:tcW w:w="3576" w:type="dxa"/>
          </w:tcPr>
          <w:p w14:paraId="6BD2DBC7" w14:textId="66E42900" w:rsidR="008F0D02" w:rsidRDefault="0030354D" w:rsidP="008F0D02">
            <w:pPr>
              <w:widowControl/>
              <w:spacing w:line="240" w:lineRule="auto"/>
            </w:pPr>
            <w:r w:rsidRPr="0030354D">
              <w:t>GEOCODER_HTTPADAPTER</w:t>
            </w:r>
          </w:p>
        </w:tc>
        <w:tc>
          <w:tcPr>
            <w:tcW w:w="2976" w:type="dxa"/>
          </w:tcPr>
          <w:p w14:paraId="134655CF" w14:textId="26F9765C" w:rsidR="008F0D02" w:rsidRDefault="0030354D" w:rsidP="0030354D">
            <w:pPr>
              <w:widowControl/>
              <w:spacing w:line="240" w:lineRule="auto"/>
            </w:pPr>
            <w:r>
              <w:t>The geocoder adapter</w:t>
            </w:r>
          </w:p>
        </w:tc>
        <w:tc>
          <w:tcPr>
            <w:tcW w:w="2664" w:type="dxa"/>
          </w:tcPr>
          <w:p w14:paraId="0C56AB10" w14:textId="5B358262" w:rsidR="008F0D02" w:rsidRDefault="0030354D" w:rsidP="008F0D02">
            <w:pPr>
              <w:widowControl/>
              <w:spacing w:line="240" w:lineRule="auto"/>
            </w:pPr>
            <w:r w:rsidRPr="0030354D">
              <w:t>http</w:t>
            </w:r>
          </w:p>
        </w:tc>
      </w:tr>
      <w:tr w:rsidR="0030354D" w14:paraId="4DEF324B" w14:textId="77777777" w:rsidTr="0030354D">
        <w:tc>
          <w:tcPr>
            <w:tcW w:w="3576" w:type="dxa"/>
          </w:tcPr>
          <w:p w14:paraId="6E2AE556" w14:textId="76AEF13C" w:rsidR="0030354D" w:rsidRDefault="0030354D" w:rsidP="008F0D02">
            <w:pPr>
              <w:widowControl/>
              <w:spacing w:line="240" w:lineRule="auto"/>
            </w:pPr>
            <w:r w:rsidRPr="0030354D">
              <w:t>SMTP_HOST</w:t>
            </w:r>
          </w:p>
        </w:tc>
        <w:tc>
          <w:tcPr>
            <w:tcW w:w="2976" w:type="dxa"/>
          </w:tcPr>
          <w:p w14:paraId="7EAD1318" w14:textId="14880734" w:rsidR="0030354D" w:rsidRDefault="0030354D" w:rsidP="008F0D02">
            <w:pPr>
              <w:widowControl/>
              <w:spacing w:line="240" w:lineRule="auto"/>
            </w:pPr>
            <w:r>
              <w:t>The smpt host</w:t>
            </w:r>
            <w:r w:rsidR="003F16D5">
              <w:t xml:space="preserve"> for email service</w:t>
            </w:r>
          </w:p>
        </w:tc>
        <w:tc>
          <w:tcPr>
            <w:tcW w:w="2664" w:type="dxa"/>
          </w:tcPr>
          <w:p w14:paraId="50C26D7D" w14:textId="3540519B" w:rsidR="0030354D" w:rsidRDefault="0030354D" w:rsidP="008F0D02">
            <w:pPr>
              <w:widowControl/>
              <w:spacing w:line="240" w:lineRule="auto"/>
            </w:pPr>
            <w:r w:rsidRPr="0030354D">
              <w:t>smtp.mailgun.org</w:t>
            </w:r>
          </w:p>
        </w:tc>
      </w:tr>
      <w:tr w:rsidR="0030354D" w14:paraId="03E97C01" w14:textId="77777777" w:rsidTr="0030354D">
        <w:tc>
          <w:tcPr>
            <w:tcW w:w="3576" w:type="dxa"/>
          </w:tcPr>
          <w:p w14:paraId="48D53DDB" w14:textId="363BFF70" w:rsidR="0030354D" w:rsidRDefault="0030354D" w:rsidP="00636263">
            <w:pPr>
              <w:widowControl/>
              <w:spacing w:line="240" w:lineRule="auto"/>
            </w:pPr>
            <w:r w:rsidRPr="0030354D">
              <w:t>SMTP_PORT</w:t>
            </w:r>
          </w:p>
        </w:tc>
        <w:tc>
          <w:tcPr>
            <w:tcW w:w="2976" w:type="dxa"/>
          </w:tcPr>
          <w:p w14:paraId="37B2E422" w14:textId="418902FF" w:rsidR="0030354D" w:rsidRDefault="003F16D5" w:rsidP="00636263">
            <w:pPr>
              <w:widowControl/>
              <w:spacing w:line="240" w:lineRule="auto"/>
            </w:pPr>
            <w:r>
              <w:t>The smtp port</w:t>
            </w:r>
          </w:p>
        </w:tc>
        <w:tc>
          <w:tcPr>
            <w:tcW w:w="2664" w:type="dxa"/>
          </w:tcPr>
          <w:p w14:paraId="64E6C391" w14:textId="1CB3C8BF" w:rsidR="0030354D" w:rsidRDefault="0030354D" w:rsidP="00636263">
            <w:pPr>
              <w:widowControl/>
              <w:spacing w:line="240" w:lineRule="auto"/>
            </w:pPr>
            <w:r w:rsidRPr="0030354D">
              <w:t>587</w:t>
            </w:r>
          </w:p>
        </w:tc>
      </w:tr>
      <w:tr w:rsidR="0030354D" w14:paraId="6333346B" w14:textId="77777777" w:rsidTr="0030354D">
        <w:tc>
          <w:tcPr>
            <w:tcW w:w="3576" w:type="dxa"/>
          </w:tcPr>
          <w:p w14:paraId="6AAFBC12" w14:textId="30225844" w:rsidR="0030354D" w:rsidRDefault="0030354D" w:rsidP="00636263">
            <w:pPr>
              <w:widowControl/>
              <w:spacing w:line="240" w:lineRule="auto"/>
            </w:pPr>
            <w:r w:rsidRPr="0030354D">
              <w:t>SMTP_USERNAME</w:t>
            </w:r>
          </w:p>
        </w:tc>
        <w:tc>
          <w:tcPr>
            <w:tcW w:w="2976" w:type="dxa"/>
          </w:tcPr>
          <w:p w14:paraId="72CEF393" w14:textId="51C3854C" w:rsidR="0030354D" w:rsidRDefault="003F16D5" w:rsidP="003F16D5">
            <w:pPr>
              <w:widowControl/>
              <w:spacing w:line="240" w:lineRule="auto"/>
            </w:pPr>
            <w:r>
              <w:t>The smtp username</w:t>
            </w:r>
          </w:p>
        </w:tc>
        <w:tc>
          <w:tcPr>
            <w:tcW w:w="2664" w:type="dxa"/>
          </w:tcPr>
          <w:p w14:paraId="086343F8" w14:textId="721F22EF" w:rsidR="0030354D" w:rsidRDefault="0030354D" w:rsidP="00636263">
            <w:pPr>
              <w:widowControl/>
              <w:spacing w:line="240" w:lineRule="auto"/>
            </w:pPr>
            <w:r w:rsidRPr="0030354D">
              <w:t>postmaster@sandbox887c4e0dc269436a89772766aaaec086.mailgun.org</w:t>
            </w:r>
          </w:p>
        </w:tc>
      </w:tr>
      <w:tr w:rsidR="0030354D" w14:paraId="4D839B6D" w14:textId="77777777" w:rsidTr="0030354D">
        <w:tc>
          <w:tcPr>
            <w:tcW w:w="3576" w:type="dxa"/>
          </w:tcPr>
          <w:p w14:paraId="35474928" w14:textId="5409F183" w:rsidR="0030354D" w:rsidRDefault="0030354D" w:rsidP="00636263">
            <w:pPr>
              <w:widowControl/>
              <w:spacing w:line="240" w:lineRule="auto"/>
            </w:pPr>
            <w:r w:rsidRPr="0030354D">
              <w:t>SMTP_PASSWORD</w:t>
            </w:r>
          </w:p>
        </w:tc>
        <w:tc>
          <w:tcPr>
            <w:tcW w:w="2976" w:type="dxa"/>
          </w:tcPr>
          <w:p w14:paraId="0ACE526F" w14:textId="51F6ABBA" w:rsidR="0030354D" w:rsidRDefault="003F16D5" w:rsidP="003F16D5">
            <w:pPr>
              <w:widowControl/>
              <w:spacing w:line="240" w:lineRule="auto"/>
            </w:pPr>
            <w:r>
              <w:t>The smtp password</w:t>
            </w:r>
          </w:p>
        </w:tc>
        <w:tc>
          <w:tcPr>
            <w:tcW w:w="2664" w:type="dxa"/>
          </w:tcPr>
          <w:p w14:paraId="283D2A11" w14:textId="0F2F56EF" w:rsidR="0030354D" w:rsidRDefault="0030354D" w:rsidP="00636263">
            <w:pPr>
              <w:widowControl/>
              <w:spacing w:line="240" w:lineRule="auto"/>
            </w:pPr>
            <w:r w:rsidRPr="0030354D">
              <w:t>dedd54c3343ac1e161763a80ca989c85</w:t>
            </w:r>
          </w:p>
        </w:tc>
      </w:tr>
      <w:tr w:rsidR="0030354D" w14:paraId="3A4CB6A8" w14:textId="77777777" w:rsidTr="0030354D">
        <w:tc>
          <w:tcPr>
            <w:tcW w:w="3576" w:type="dxa"/>
          </w:tcPr>
          <w:p w14:paraId="6A5CBFF8" w14:textId="010458C1" w:rsidR="0030354D" w:rsidRDefault="0030354D" w:rsidP="00636263">
            <w:pPr>
              <w:widowControl/>
              <w:spacing w:line="240" w:lineRule="auto"/>
            </w:pPr>
            <w:r w:rsidRPr="0030354D">
              <w:t>CONFIG_EMAIL</w:t>
            </w:r>
          </w:p>
        </w:tc>
        <w:tc>
          <w:tcPr>
            <w:tcW w:w="2976" w:type="dxa"/>
          </w:tcPr>
          <w:p w14:paraId="033D886E" w14:textId="762BA09C" w:rsidR="0030354D" w:rsidRDefault="003F16D5" w:rsidP="003F16D5">
            <w:pPr>
              <w:widowControl/>
              <w:spacing w:line="240" w:lineRule="auto"/>
            </w:pPr>
            <w:r>
              <w:t>The email address of email sender</w:t>
            </w:r>
          </w:p>
        </w:tc>
        <w:tc>
          <w:tcPr>
            <w:tcW w:w="2664" w:type="dxa"/>
          </w:tcPr>
          <w:p w14:paraId="6AA796AF" w14:textId="42E6E8BB" w:rsidR="0030354D" w:rsidRDefault="0030354D" w:rsidP="00636263">
            <w:pPr>
              <w:widowControl/>
              <w:spacing w:line="240" w:lineRule="auto"/>
            </w:pPr>
            <w:r w:rsidRPr="0030354D">
              <w:t>noreply@momandpop.com</w:t>
            </w:r>
          </w:p>
        </w:tc>
      </w:tr>
      <w:tr w:rsidR="0030354D" w14:paraId="40D84EB3" w14:textId="77777777" w:rsidTr="0030354D">
        <w:tc>
          <w:tcPr>
            <w:tcW w:w="3576" w:type="dxa"/>
          </w:tcPr>
          <w:p w14:paraId="2A136CED" w14:textId="614373C4" w:rsidR="0030354D" w:rsidRDefault="0030354D" w:rsidP="0030354D">
            <w:pPr>
              <w:widowControl/>
              <w:spacing w:line="240" w:lineRule="auto"/>
            </w:pPr>
            <w:r w:rsidRPr="0030354D">
              <w:t>SITE_ADMIN_EMAIL</w:t>
            </w:r>
          </w:p>
        </w:tc>
        <w:tc>
          <w:tcPr>
            <w:tcW w:w="2976" w:type="dxa"/>
          </w:tcPr>
          <w:p w14:paraId="464692D2" w14:textId="02BD6EAC" w:rsidR="0030354D" w:rsidRDefault="003F16D5" w:rsidP="0030354D">
            <w:pPr>
              <w:widowControl/>
              <w:spacing w:line="240" w:lineRule="auto"/>
            </w:pPr>
            <w:r>
              <w:t>The admin of the site</w:t>
            </w:r>
          </w:p>
        </w:tc>
        <w:tc>
          <w:tcPr>
            <w:tcW w:w="2664" w:type="dxa"/>
          </w:tcPr>
          <w:p w14:paraId="1C7B4A26" w14:textId="57592E53" w:rsidR="0030354D" w:rsidRDefault="0030354D" w:rsidP="0030354D">
            <w:pPr>
              <w:widowControl/>
              <w:spacing w:line="240" w:lineRule="auto"/>
            </w:pPr>
            <w:r w:rsidRPr="0030354D">
              <w:t>sangwan.ritesh@yahoo.in</w:t>
            </w:r>
          </w:p>
        </w:tc>
      </w:tr>
      <w:tr w:rsidR="0030354D" w14:paraId="72C7C202" w14:textId="77777777" w:rsidTr="0030354D">
        <w:tc>
          <w:tcPr>
            <w:tcW w:w="3576" w:type="dxa"/>
          </w:tcPr>
          <w:p w14:paraId="454FFA06" w14:textId="6D65C853" w:rsidR="0030354D" w:rsidRDefault="0030354D" w:rsidP="0030354D">
            <w:pPr>
              <w:widowControl/>
              <w:spacing w:line="240" w:lineRule="auto"/>
            </w:pPr>
            <w:r w:rsidRPr="0030354D">
              <w:t>QR_CODE_SIZE</w:t>
            </w:r>
          </w:p>
        </w:tc>
        <w:tc>
          <w:tcPr>
            <w:tcW w:w="2976" w:type="dxa"/>
          </w:tcPr>
          <w:p w14:paraId="28379F95" w14:textId="384B6279" w:rsidR="0030354D" w:rsidRDefault="003F16D5" w:rsidP="0030354D">
            <w:pPr>
              <w:widowControl/>
              <w:spacing w:line="240" w:lineRule="auto"/>
            </w:pPr>
            <w:r>
              <w:t>The qr code size</w:t>
            </w:r>
          </w:p>
        </w:tc>
        <w:tc>
          <w:tcPr>
            <w:tcW w:w="2664" w:type="dxa"/>
          </w:tcPr>
          <w:p w14:paraId="78F1E414" w14:textId="39B2492D" w:rsidR="0030354D" w:rsidRDefault="0030354D" w:rsidP="0030354D">
            <w:pPr>
              <w:widowControl/>
              <w:spacing w:line="240" w:lineRule="auto"/>
            </w:pPr>
            <w:r w:rsidRPr="0030354D">
              <w:t>16</w:t>
            </w:r>
          </w:p>
        </w:tc>
      </w:tr>
    </w:tbl>
    <w:p w14:paraId="65CD8ABA" w14:textId="77777777" w:rsidR="00C9559A" w:rsidRDefault="00C9559A" w:rsidP="000B0608">
      <w:pPr>
        <w:widowControl/>
        <w:spacing w:line="240" w:lineRule="auto"/>
        <w:ind w:left="360"/>
      </w:pPr>
    </w:p>
    <w:p w14:paraId="3F0D9952" w14:textId="77777777" w:rsidR="003F16D5" w:rsidRDefault="003F16D5" w:rsidP="000B0608">
      <w:pPr>
        <w:widowControl/>
        <w:spacing w:line="240" w:lineRule="auto"/>
        <w:ind w:left="360"/>
      </w:pPr>
    </w:p>
    <w:p w14:paraId="22A95877" w14:textId="60AAAF34" w:rsidR="00B54660" w:rsidRDefault="003F16D5" w:rsidP="000B0608">
      <w:pPr>
        <w:widowControl/>
        <w:spacing w:line="240" w:lineRule="auto"/>
        <w:ind w:left="360"/>
      </w:pPr>
      <w:r>
        <w:t>Frontend application</w:t>
      </w:r>
    </w:p>
    <w:p w14:paraId="55B39EC0" w14:textId="50C0A99C" w:rsidR="00B54660" w:rsidRDefault="00B54660" w:rsidP="000B0608">
      <w:pPr>
        <w:widowControl/>
        <w:spacing w:line="240" w:lineRule="auto"/>
        <w:ind w:left="360"/>
      </w:pPr>
      <w:r>
        <w:t xml:space="preserve">File </w:t>
      </w:r>
      <w:r w:rsidR="00412C49">
        <w:t>app/config.js</w:t>
      </w:r>
    </w:p>
    <w:tbl>
      <w:tblPr>
        <w:tblStyle w:val="af1"/>
        <w:tblW w:w="0" w:type="auto"/>
        <w:tblInd w:w="360" w:type="dxa"/>
        <w:tblLook w:val="04A0" w:firstRow="1" w:lastRow="0" w:firstColumn="1" w:lastColumn="0" w:noHBand="0" w:noVBand="1"/>
      </w:tblPr>
      <w:tblGrid>
        <w:gridCol w:w="4462"/>
        <w:gridCol w:w="1985"/>
        <w:gridCol w:w="2769"/>
      </w:tblGrid>
      <w:tr w:rsidR="00B54660" w14:paraId="68AACA6C" w14:textId="77777777" w:rsidTr="006F2A0C">
        <w:tc>
          <w:tcPr>
            <w:tcW w:w="4462" w:type="dxa"/>
          </w:tcPr>
          <w:p w14:paraId="5FD05299" w14:textId="1638C9BD" w:rsidR="00B54660" w:rsidRDefault="00B54660" w:rsidP="000B0608">
            <w:pPr>
              <w:widowControl/>
              <w:spacing w:line="240" w:lineRule="auto"/>
            </w:pPr>
            <w:r>
              <w:t>Name</w:t>
            </w:r>
          </w:p>
        </w:tc>
        <w:tc>
          <w:tcPr>
            <w:tcW w:w="1985" w:type="dxa"/>
          </w:tcPr>
          <w:p w14:paraId="55FD99D0" w14:textId="7F610D63" w:rsidR="00B54660" w:rsidRDefault="00B54660" w:rsidP="000B0608">
            <w:pPr>
              <w:widowControl/>
              <w:spacing w:line="240" w:lineRule="auto"/>
            </w:pPr>
            <w:r>
              <w:t>Description</w:t>
            </w:r>
          </w:p>
        </w:tc>
        <w:tc>
          <w:tcPr>
            <w:tcW w:w="2769" w:type="dxa"/>
          </w:tcPr>
          <w:p w14:paraId="7D029F6B" w14:textId="1E45267B" w:rsidR="00B54660" w:rsidRDefault="00B54660" w:rsidP="000B0608">
            <w:pPr>
              <w:widowControl/>
              <w:spacing w:line="240" w:lineRule="auto"/>
            </w:pPr>
            <w:r>
              <w:t>Sample value</w:t>
            </w:r>
          </w:p>
        </w:tc>
      </w:tr>
      <w:tr w:rsidR="00B54660" w14:paraId="113A5D4C" w14:textId="77777777" w:rsidTr="006F2A0C">
        <w:tc>
          <w:tcPr>
            <w:tcW w:w="4462" w:type="dxa"/>
          </w:tcPr>
          <w:p w14:paraId="7B24897E" w14:textId="60C374A3" w:rsidR="00B54660" w:rsidRDefault="003B4287" w:rsidP="000B0608">
            <w:pPr>
              <w:widowControl/>
              <w:spacing w:line="240" w:lineRule="auto"/>
            </w:pPr>
            <w:r w:rsidRPr="003B4287">
              <w:t>LINKEDIN_APP_ID</w:t>
            </w:r>
          </w:p>
        </w:tc>
        <w:tc>
          <w:tcPr>
            <w:tcW w:w="1985" w:type="dxa"/>
          </w:tcPr>
          <w:p w14:paraId="43BB9511" w14:textId="56C9F561" w:rsidR="00B54660" w:rsidRDefault="00B54660" w:rsidP="003B4287">
            <w:pPr>
              <w:widowControl/>
              <w:spacing w:line="240" w:lineRule="auto"/>
            </w:pPr>
            <w:r>
              <w:t xml:space="preserve">The </w:t>
            </w:r>
            <w:r w:rsidR="003B4287">
              <w:t>app id for linkedin</w:t>
            </w:r>
          </w:p>
        </w:tc>
        <w:tc>
          <w:tcPr>
            <w:tcW w:w="2769" w:type="dxa"/>
          </w:tcPr>
          <w:p w14:paraId="0E529568" w14:textId="47AF3213" w:rsidR="00B54660" w:rsidRDefault="003B4287" w:rsidP="00B54660">
            <w:pPr>
              <w:widowControl/>
              <w:spacing w:line="240" w:lineRule="auto"/>
            </w:pPr>
            <w:r w:rsidRPr="003B4287">
              <w:t>75bfedn3v85xvw</w:t>
            </w:r>
          </w:p>
        </w:tc>
      </w:tr>
      <w:tr w:rsidR="00B54660" w14:paraId="505411BE" w14:textId="77777777" w:rsidTr="006F2A0C">
        <w:tc>
          <w:tcPr>
            <w:tcW w:w="4462" w:type="dxa"/>
          </w:tcPr>
          <w:p w14:paraId="0719EE07" w14:textId="5CE9B741" w:rsidR="00B54660" w:rsidRDefault="003B4287" w:rsidP="000B0608">
            <w:pPr>
              <w:widowControl/>
              <w:spacing w:line="240" w:lineRule="auto"/>
            </w:pPr>
            <w:r w:rsidRPr="003B4287">
              <w:t>FACEBOOK_APP_ID</w:t>
            </w:r>
          </w:p>
        </w:tc>
        <w:tc>
          <w:tcPr>
            <w:tcW w:w="1985" w:type="dxa"/>
          </w:tcPr>
          <w:p w14:paraId="08CD259D" w14:textId="580A9EC6" w:rsidR="00B54660" w:rsidRDefault="00B54660" w:rsidP="003B4287">
            <w:pPr>
              <w:widowControl/>
              <w:spacing w:line="240" w:lineRule="auto"/>
            </w:pPr>
            <w:r>
              <w:t xml:space="preserve">The </w:t>
            </w:r>
            <w:r w:rsidR="003B4287">
              <w:t>app id for facebook</w:t>
            </w:r>
          </w:p>
        </w:tc>
        <w:tc>
          <w:tcPr>
            <w:tcW w:w="2769" w:type="dxa"/>
          </w:tcPr>
          <w:p w14:paraId="4128ABD0" w14:textId="57B8F3F1" w:rsidR="00B54660" w:rsidRDefault="003B4287" w:rsidP="00B54660">
            <w:pPr>
              <w:widowControl/>
              <w:spacing w:line="240" w:lineRule="auto"/>
            </w:pPr>
            <w:r w:rsidRPr="003B4287">
              <w:t>435002143324161</w:t>
            </w:r>
          </w:p>
        </w:tc>
      </w:tr>
      <w:tr w:rsidR="00B54660" w14:paraId="76C06284" w14:textId="77777777" w:rsidTr="006F2A0C">
        <w:tc>
          <w:tcPr>
            <w:tcW w:w="4462" w:type="dxa"/>
          </w:tcPr>
          <w:p w14:paraId="4A75ACDA" w14:textId="79AFE97D" w:rsidR="00B54660" w:rsidRDefault="003B4287" w:rsidP="00D136F3">
            <w:pPr>
              <w:widowControl/>
              <w:spacing w:line="240" w:lineRule="auto"/>
            </w:pPr>
            <w:r w:rsidRPr="003B4287">
              <w:t>TWITTER_CONSUMER_KEY</w:t>
            </w:r>
          </w:p>
        </w:tc>
        <w:tc>
          <w:tcPr>
            <w:tcW w:w="1985" w:type="dxa"/>
          </w:tcPr>
          <w:p w14:paraId="1F750203" w14:textId="312DA856" w:rsidR="00B54660" w:rsidRDefault="003B4287" w:rsidP="003B4287">
            <w:pPr>
              <w:widowControl/>
              <w:spacing w:line="240" w:lineRule="auto"/>
            </w:pPr>
            <w:r>
              <w:t>The The app id for twitter</w:t>
            </w:r>
          </w:p>
        </w:tc>
        <w:tc>
          <w:tcPr>
            <w:tcW w:w="2769" w:type="dxa"/>
          </w:tcPr>
          <w:p w14:paraId="66DAE642" w14:textId="180C4AF5" w:rsidR="00B54660" w:rsidRDefault="003B4287" w:rsidP="00D136F3">
            <w:pPr>
              <w:widowControl/>
              <w:spacing w:line="240" w:lineRule="auto"/>
            </w:pPr>
            <w:r w:rsidRPr="003B4287">
              <w:t>HCXijRV8yZLry5pTS24FQ</w:t>
            </w:r>
          </w:p>
        </w:tc>
      </w:tr>
      <w:tr w:rsidR="006F2A0C" w14:paraId="553596C6" w14:textId="77777777" w:rsidTr="006F2A0C">
        <w:tc>
          <w:tcPr>
            <w:tcW w:w="4462" w:type="dxa"/>
          </w:tcPr>
          <w:p w14:paraId="50546739" w14:textId="77777777" w:rsidR="006F2A0C" w:rsidRDefault="006F2A0C" w:rsidP="006F2A0C">
            <w:pPr>
              <w:widowControl/>
              <w:spacing w:line="240" w:lineRule="auto"/>
            </w:pPr>
            <w:r w:rsidRPr="003B4287">
              <w:t>SHARE_THIS_PUBLISHER_KEY</w:t>
            </w:r>
          </w:p>
        </w:tc>
        <w:tc>
          <w:tcPr>
            <w:tcW w:w="1985" w:type="dxa"/>
          </w:tcPr>
          <w:p w14:paraId="5108E640" w14:textId="77777777" w:rsidR="006F2A0C" w:rsidRDefault="006F2A0C" w:rsidP="006F2A0C">
            <w:pPr>
              <w:widowControl/>
              <w:spacing w:line="240" w:lineRule="auto"/>
            </w:pPr>
            <w:r>
              <w:t>The publisher key for sharethis</w:t>
            </w:r>
          </w:p>
        </w:tc>
        <w:tc>
          <w:tcPr>
            <w:tcW w:w="2769" w:type="dxa"/>
          </w:tcPr>
          <w:p w14:paraId="5D75F858" w14:textId="77777777" w:rsidR="006F2A0C" w:rsidRPr="003B4287" w:rsidRDefault="006F2A0C" w:rsidP="006F2A0C">
            <w:pPr>
              <w:widowControl/>
              <w:spacing w:line="240" w:lineRule="auto"/>
            </w:pPr>
            <w:r w:rsidRPr="003B4287">
              <w:t>9b91d21e-3600-4e8d-b2d6-0eab4575e8c8</w:t>
            </w:r>
          </w:p>
          <w:p w14:paraId="11C532AB" w14:textId="77777777" w:rsidR="006F2A0C" w:rsidRDefault="006F2A0C" w:rsidP="006F2A0C">
            <w:pPr>
              <w:widowControl/>
              <w:spacing w:line="240" w:lineRule="auto"/>
            </w:pPr>
            <w:r w:rsidRPr="003B4287">
              <w:t xml:space="preserve"> </w:t>
            </w:r>
          </w:p>
        </w:tc>
      </w:tr>
      <w:tr w:rsidR="006F2A0C" w14:paraId="1DDF8012" w14:textId="77777777" w:rsidTr="006F2A0C">
        <w:tc>
          <w:tcPr>
            <w:tcW w:w="4462" w:type="dxa"/>
          </w:tcPr>
          <w:p w14:paraId="51C675B7" w14:textId="45C2E83A" w:rsidR="006F2A0C" w:rsidRDefault="006F2A0C" w:rsidP="006F2A0C">
            <w:pPr>
              <w:widowControl/>
              <w:spacing w:line="240" w:lineRule="auto"/>
            </w:pPr>
            <w:r w:rsidRPr="006F2A0C">
              <w:t>REST_SERVICE_BASE_URL</w:t>
            </w:r>
          </w:p>
        </w:tc>
        <w:tc>
          <w:tcPr>
            <w:tcW w:w="1985" w:type="dxa"/>
          </w:tcPr>
          <w:p w14:paraId="459EE01F" w14:textId="498FC2C7" w:rsidR="006F2A0C" w:rsidRDefault="006F2A0C" w:rsidP="006F2A0C">
            <w:pPr>
              <w:widowControl/>
              <w:spacing w:line="240" w:lineRule="auto"/>
            </w:pPr>
            <w:r>
              <w:t>The URL for backend API</w:t>
            </w:r>
          </w:p>
        </w:tc>
        <w:tc>
          <w:tcPr>
            <w:tcW w:w="2769" w:type="dxa"/>
          </w:tcPr>
          <w:p w14:paraId="7B08DBA7" w14:textId="69BDBF23" w:rsidR="006F2A0C" w:rsidRDefault="006F2A0C" w:rsidP="006F2A0C">
            <w:pPr>
              <w:widowControl/>
              <w:spacing w:line="240" w:lineRule="auto"/>
            </w:pPr>
            <w:r w:rsidRPr="006F2A0C">
              <w:t>http://localhost:4040</w:t>
            </w:r>
          </w:p>
        </w:tc>
      </w:tr>
      <w:tr w:rsidR="006F2A0C" w14:paraId="03B59262" w14:textId="77777777" w:rsidTr="006F2A0C">
        <w:tc>
          <w:tcPr>
            <w:tcW w:w="4462" w:type="dxa"/>
          </w:tcPr>
          <w:p w14:paraId="2240E352" w14:textId="665BA61A" w:rsidR="006F2A0C" w:rsidRDefault="006F2A0C" w:rsidP="006F2A0C">
            <w:pPr>
              <w:widowControl/>
              <w:spacing w:line="240" w:lineRule="auto"/>
            </w:pPr>
            <w:r w:rsidRPr="006F2A0C">
              <w:t>FRIEND_INVITATION_MESSAGE_TEMPLATE</w:t>
            </w:r>
          </w:p>
        </w:tc>
        <w:tc>
          <w:tcPr>
            <w:tcW w:w="1985" w:type="dxa"/>
          </w:tcPr>
          <w:p w14:paraId="2E5D7DC8" w14:textId="2B3018CC" w:rsidR="006F2A0C" w:rsidRDefault="006F2A0C" w:rsidP="006F2A0C">
            <w:pPr>
              <w:widowControl/>
              <w:spacing w:line="240" w:lineRule="auto"/>
            </w:pPr>
            <w:r>
              <w:t>The template when inviting the user</w:t>
            </w:r>
          </w:p>
        </w:tc>
        <w:tc>
          <w:tcPr>
            <w:tcW w:w="2769" w:type="dxa"/>
          </w:tcPr>
          <w:p w14:paraId="53AF35F3" w14:textId="73D83C57" w:rsidR="006F2A0C" w:rsidRDefault="006F2A0C" w:rsidP="006F2A0C">
            <w:pPr>
              <w:widowControl/>
              <w:spacing w:line="240" w:lineRule="auto"/>
            </w:pPr>
            <w:r>
              <w:t>message</w:t>
            </w:r>
          </w:p>
        </w:tc>
      </w:tr>
      <w:tr w:rsidR="006F2A0C" w14:paraId="4809F681" w14:textId="77777777" w:rsidTr="006F2A0C">
        <w:tc>
          <w:tcPr>
            <w:tcW w:w="4462" w:type="dxa"/>
          </w:tcPr>
          <w:p w14:paraId="67BD6AAD" w14:textId="747E6390" w:rsidR="006F2A0C" w:rsidRDefault="006F2A0C" w:rsidP="006F2A0C">
            <w:pPr>
              <w:widowControl/>
              <w:spacing w:line="240" w:lineRule="auto"/>
            </w:pPr>
            <w:r w:rsidRPr="006F2A0C">
              <w:t>SESSION_TOKEN_REFRESH_PERIOD</w:t>
            </w:r>
          </w:p>
        </w:tc>
        <w:tc>
          <w:tcPr>
            <w:tcW w:w="1985" w:type="dxa"/>
          </w:tcPr>
          <w:p w14:paraId="68B26E13" w14:textId="3B31F708" w:rsidR="006F2A0C" w:rsidRDefault="006F2A0C" w:rsidP="006F2A0C">
            <w:pPr>
              <w:widowControl/>
              <w:spacing w:line="240" w:lineRule="auto"/>
            </w:pPr>
            <w:r>
              <w:t>The session refresh interval in seconds</w:t>
            </w:r>
          </w:p>
        </w:tc>
        <w:tc>
          <w:tcPr>
            <w:tcW w:w="2769" w:type="dxa"/>
          </w:tcPr>
          <w:p w14:paraId="2035B914" w14:textId="0A4E2B1A" w:rsidR="006F2A0C" w:rsidRDefault="006F2A0C" w:rsidP="006F2A0C">
            <w:pPr>
              <w:widowControl/>
              <w:spacing w:line="240" w:lineRule="auto"/>
            </w:pPr>
            <w:r w:rsidRPr="006F2A0C">
              <w:t>1800</w:t>
            </w:r>
          </w:p>
        </w:tc>
      </w:tr>
      <w:tr w:rsidR="002D0860" w14:paraId="650565D2" w14:textId="77777777" w:rsidTr="006F2A0C">
        <w:tc>
          <w:tcPr>
            <w:tcW w:w="4462" w:type="dxa"/>
          </w:tcPr>
          <w:p w14:paraId="0599A4C7" w14:textId="468BDA14" w:rsidR="002D0860" w:rsidRPr="006F2A0C" w:rsidRDefault="009757A3" w:rsidP="006F2A0C">
            <w:pPr>
              <w:widowControl/>
              <w:spacing w:line="240" w:lineRule="auto"/>
            </w:pPr>
            <w:r w:rsidRPr="009757A3">
              <w:t>HOW_IT_WORKS_URL</w:t>
            </w:r>
          </w:p>
        </w:tc>
        <w:tc>
          <w:tcPr>
            <w:tcW w:w="1985" w:type="dxa"/>
          </w:tcPr>
          <w:p w14:paraId="72530922" w14:textId="68807C1F" w:rsidR="002D0860" w:rsidRDefault="009757A3" w:rsidP="006F2A0C">
            <w:pPr>
              <w:widowControl/>
              <w:spacing w:line="240" w:lineRule="auto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 how it works page.</w:t>
            </w:r>
          </w:p>
        </w:tc>
        <w:tc>
          <w:tcPr>
            <w:tcW w:w="2769" w:type="dxa"/>
          </w:tcPr>
          <w:p w14:paraId="769248F2" w14:textId="63190A58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  <w:tr w:rsidR="002D0860" w14:paraId="06AF5BF3" w14:textId="77777777" w:rsidTr="006F2A0C">
        <w:tc>
          <w:tcPr>
            <w:tcW w:w="4462" w:type="dxa"/>
          </w:tcPr>
          <w:p w14:paraId="01874A67" w14:textId="6615FD64" w:rsidR="002D0860" w:rsidRPr="006F2A0C" w:rsidRDefault="009757A3" w:rsidP="006F2A0C">
            <w:pPr>
              <w:widowControl/>
              <w:spacing w:line="240" w:lineRule="auto"/>
            </w:pPr>
            <w:r w:rsidRPr="009757A3">
              <w:t>PRIVACY_POLICY_URL</w:t>
            </w:r>
          </w:p>
        </w:tc>
        <w:tc>
          <w:tcPr>
            <w:tcW w:w="1985" w:type="dxa"/>
          </w:tcPr>
          <w:p w14:paraId="3E3DF802" w14:textId="71E7F0A3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privacy policy page.</w:t>
            </w:r>
          </w:p>
        </w:tc>
        <w:tc>
          <w:tcPr>
            <w:tcW w:w="2769" w:type="dxa"/>
          </w:tcPr>
          <w:p w14:paraId="6A602D1B" w14:textId="40CA2F44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  <w:tr w:rsidR="002D0860" w14:paraId="089987D5" w14:textId="77777777" w:rsidTr="006F2A0C">
        <w:tc>
          <w:tcPr>
            <w:tcW w:w="4462" w:type="dxa"/>
          </w:tcPr>
          <w:p w14:paraId="6F042F7F" w14:textId="24F51DAD" w:rsidR="002D0860" w:rsidRPr="006F2A0C" w:rsidRDefault="009757A3" w:rsidP="006F2A0C">
            <w:pPr>
              <w:widowControl/>
              <w:spacing w:line="240" w:lineRule="auto"/>
            </w:pPr>
            <w:r w:rsidRPr="009757A3">
              <w:t>COPYRIGHT_URL</w:t>
            </w:r>
          </w:p>
        </w:tc>
        <w:tc>
          <w:tcPr>
            <w:tcW w:w="1985" w:type="dxa"/>
          </w:tcPr>
          <w:p w14:paraId="0E9F0D1B" w14:textId="3FBC1460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copyright page.</w:t>
            </w:r>
          </w:p>
        </w:tc>
        <w:tc>
          <w:tcPr>
            <w:tcW w:w="2769" w:type="dxa"/>
          </w:tcPr>
          <w:p w14:paraId="06C682EE" w14:textId="69460A41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  <w:tr w:rsidR="002D0860" w14:paraId="524279A0" w14:textId="77777777" w:rsidTr="006F2A0C">
        <w:tc>
          <w:tcPr>
            <w:tcW w:w="4462" w:type="dxa"/>
          </w:tcPr>
          <w:p w14:paraId="56C6094D" w14:textId="711EAD97" w:rsidR="002D0860" w:rsidRPr="006F2A0C" w:rsidRDefault="009757A3" w:rsidP="006F2A0C">
            <w:pPr>
              <w:widowControl/>
              <w:spacing w:line="240" w:lineRule="auto"/>
            </w:pPr>
            <w:r w:rsidRPr="009757A3">
              <w:t>FAQ_URL</w:t>
            </w:r>
          </w:p>
        </w:tc>
        <w:tc>
          <w:tcPr>
            <w:tcW w:w="1985" w:type="dxa"/>
          </w:tcPr>
          <w:p w14:paraId="065FAD50" w14:textId="51985050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FAQ page.</w:t>
            </w:r>
          </w:p>
        </w:tc>
        <w:tc>
          <w:tcPr>
            <w:tcW w:w="2769" w:type="dxa"/>
          </w:tcPr>
          <w:p w14:paraId="1F887D7A" w14:textId="2B1A1D2B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  <w:tr w:rsidR="002D0860" w14:paraId="2B832EC4" w14:textId="77777777" w:rsidTr="006F2A0C">
        <w:tc>
          <w:tcPr>
            <w:tcW w:w="4462" w:type="dxa"/>
          </w:tcPr>
          <w:p w14:paraId="51408DD3" w14:textId="6D597631" w:rsidR="002D0860" w:rsidRPr="006F2A0C" w:rsidRDefault="009757A3" w:rsidP="006F2A0C">
            <w:pPr>
              <w:widowControl/>
              <w:spacing w:line="240" w:lineRule="auto"/>
            </w:pPr>
            <w:r w:rsidRPr="009757A3">
              <w:t>BLOG_URL</w:t>
            </w:r>
          </w:p>
        </w:tc>
        <w:tc>
          <w:tcPr>
            <w:tcW w:w="1985" w:type="dxa"/>
          </w:tcPr>
          <w:p w14:paraId="348DBDDB" w14:textId="59773CDE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blog page.</w:t>
            </w:r>
          </w:p>
        </w:tc>
        <w:tc>
          <w:tcPr>
            <w:tcW w:w="2769" w:type="dxa"/>
          </w:tcPr>
          <w:p w14:paraId="3CB94B1B" w14:textId="32BD177D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  <w:tr w:rsidR="002D0860" w14:paraId="624599A4" w14:textId="77777777" w:rsidTr="006F2A0C">
        <w:tc>
          <w:tcPr>
            <w:tcW w:w="4462" w:type="dxa"/>
          </w:tcPr>
          <w:p w14:paraId="60B59709" w14:textId="1A6A76F0" w:rsidR="002D0860" w:rsidRPr="006F2A0C" w:rsidRDefault="009757A3" w:rsidP="006F2A0C">
            <w:pPr>
              <w:widowControl/>
              <w:spacing w:line="240" w:lineRule="auto"/>
            </w:pPr>
            <w:r w:rsidRPr="009757A3">
              <w:t>FORUMS_URL</w:t>
            </w:r>
          </w:p>
        </w:tc>
        <w:tc>
          <w:tcPr>
            <w:tcW w:w="1985" w:type="dxa"/>
          </w:tcPr>
          <w:p w14:paraId="3170130E" w14:textId="61E77969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forums page.</w:t>
            </w:r>
          </w:p>
        </w:tc>
        <w:tc>
          <w:tcPr>
            <w:tcW w:w="2769" w:type="dxa"/>
          </w:tcPr>
          <w:p w14:paraId="3397D14F" w14:textId="0DA225E9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  <w:tr w:rsidR="002D0860" w14:paraId="051A4F78" w14:textId="77777777" w:rsidTr="006F2A0C">
        <w:tc>
          <w:tcPr>
            <w:tcW w:w="4462" w:type="dxa"/>
          </w:tcPr>
          <w:p w14:paraId="6B20B32C" w14:textId="6AF3C75B" w:rsidR="002D0860" w:rsidRPr="006F2A0C" w:rsidRDefault="009757A3" w:rsidP="006F2A0C">
            <w:pPr>
              <w:widowControl/>
              <w:spacing w:line="240" w:lineRule="auto"/>
            </w:pPr>
            <w:r w:rsidRPr="009757A3">
              <w:t>ABOUT_URL</w:t>
            </w:r>
          </w:p>
        </w:tc>
        <w:tc>
          <w:tcPr>
            <w:tcW w:w="1985" w:type="dxa"/>
          </w:tcPr>
          <w:p w14:paraId="60868EA0" w14:textId="3F1E7C31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lastRenderedPageBreak/>
              <w:t>about page.</w:t>
            </w:r>
          </w:p>
        </w:tc>
        <w:tc>
          <w:tcPr>
            <w:tcW w:w="2769" w:type="dxa"/>
          </w:tcPr>
          <w:p w14:paraId="251A82D8" w14:textId="69DBE426" w:rsidR="002D0860" w:rsidRPr="006F2A0C" w:rsidRDefault="009757A3" w:rsidP="006F2A0C">
            <w:pPr>
              <w:widowControl/>
              <w:spacing w:line="240" w:lineRule="auto"/>
            </w:pPr>
            <w:r w:rsidRPr="009757A3">
              <w:lastRenderedPageBreak/>
              <w:t>http://192.168.1.104/?p=4</w:t>
            </w:r>
          </w:p>
        </w:tc>
      </w:tr>
      <w:tr w:rsidR="002D0860" w14:paraId="6568D5A4" w14:textId="77777777" w:rsidTr="006F2A0C">
        <w:tc>
          <w:tcPr>
            <w:tcW w:w="4462" w:type="dxa"/>
          </w:tcPr>
          <w:p w14:paraId="3E22379D" w14:textId="3E7C6E94" w:rsidR="002D0860" w:rsidRPr="006F2A0C" w:rsidRDefault="009757A3" w:rsidP="006F2A0C">
            <w:pPr>
              <w:widowControl/>
              <w:spacing w:line="240" w:lineRule="auto"/>
            </w:pPr>
            <w:r w:rsidRPr="009757A3">
              <w:lastRenderedPageBreak/>
              <w:t>TERMS_AND_CONDITIONS_URL</w:t>
            </w:r>
          </w:p>
        </w:tc>
        <w:tc>
          <w:tcPr>
            <w:tcW w:w="1985" w:type="dxa"/>
          </w:tcPr>
          <w:p w14:paraId="41BC44A6" w14:textId="02934CE7" w:rsidR="002D0860" w:rsidRDefault="009757A3" w:rsidP="006F2A0C">
            <w:pPr>
              <w:widowControl/>
              <w:spacing w:line="240" w:lineRule="auto"/>
            </w:pPr>
            <w:r>
              <w:rPr>
                <w:rFonts w:hint="eastAsia"/>
                <w:lang w:eastAsia="zh-CN"/>
              </w:rPr>
              <w:t>The wordpress permalink</w:t>
            </w:r>
            <w:r>
              <w:rPr>
                <w:lang w:eastAsia="zh-CN"/>
              </w:rPr>
              <w:t>s for</w:t>
            </w:r>
            <w:r>
              <w:rPr>
                <w:lang w:eastAsia="zh-CN"/>
              </w:rPr>
              <w:t xml:space="preserve"> terms and conditions page.</w:t>
            </w:r>
          </w:p>
        </w:tc>
        <w:tc>
          <w:tcPr>
            <w:tcW w:w="2769" w:type="dxa"/>
          </w:tcPr>
          <w:p w14:paraId="6EA25A23" w14:textId="0FB70A16" w:rsidR="002D0860" w:rsidRPr="006F2A0C" w:rsidRDefault="009757A3" w:rsidP="006F2A0C">
            <w:pPr>
              <w:widowControl/>
              <w:spacing w:line="240" w:lineRule="auto"/>
            </w:pPr>
            <w:r w:rsidRPr="009757A3">
              <w:t>http://192.168.1.104/?p=4</w:t>
            </w:r>
          </w:p>
        </w:tc>
      </w:tr>
    </w:tbl>
    <w:p w14:paraId="5F46B5FF" w14:textId="77777777" w:rsidR="00B54660" w:rsidRDefault="00B54660" w:rsidP="000B0608">
      <w:pPr>
        <w:widowControl/>
        <w:spacing w:line="240" w:lineRule="auto"/>
        <w:ind w:left="360"/>
      </w:pPr>
    </w:p>
    <w:p w14:paraId="30BDBB1D" w14:textId="77777777" w:rsidR="00FB3640" w:rsidRPr="00366936" w:rsidRDefault="00FB3640" w:rsidP="00366936">
      <w:pPr>
        <w:widowControl/>
        <w:spacing w:line="240" w:lineRule="auto"/>
      </w:pPr>
    </w:p>
    <w:p w14:paraId="221E2216" w14:textId="0B4193B1" w:rsidR="0074026A" w:rsidRDefault="0074026A" w:rsidP="003042EB">
      <w:pPr>
        <w:pStyle w:val="1"/>
        <w:numPr>
          <w:ilvl w:val="0"/>
          <w:numId w:val="9"/>
        </w:numPr>
      </w:pPr>
      <w:bookmarkStart w:id="43" w:name="_Toc416541753"/>
      <w:r>
        <w:t>Database Setup</w:t>
      </w:r>
      <w:bookmarkEnd w:id="42"/>
      <w:bookmarkEnd w:id="43"/>
    </w:p>
    <w:p w14:paraId="19626741" w14:textId="0B338340" w:rsidR="00DE2B67" w:rsidRDefault="00D100AC" w:rsidP="007C4AF6">
      <w:pPr>
        <w:ind w:left="360" w:firstLine="24"/>
      </w:pPr>
      <w:r>
        <w:t>No setup is needed to configure database schema.</w:t>
      </w:r>
    </w:p>
    <w:p w14:paraId="542E31A6" w14:textId="77777777" w:rsidR="00D100AC" w:rsidRDefault="00D100AC" w:rsidP="007C4AF6">
      <w:pPr>
        <w:ind w:left="360" w:firstLine="24"/>
      </w:pPr>
    </w:p>
    <w:p w14:paraId="40DA5BB1" w14:textId="13FC6152" w:rsidR="00D100AC" w:rsidRPr="00D100AC" w:rsidRDefault="00D100AC" w:rsidP="007C4AF6">
      <w:pPr>
        <w:ind w:left="360" w:firstLine="24"/>
        <w:rPr>
          <w:b/>
        </w:rPr>
      </w:pPr>
      <w:r w:rsidRPr="00D100AC">
        <w:rPr>
          <w:b/>
        </w:rPr>
        <w:t>Generate sample data</w:t>
      </w:r>
    </w:p>
    <w:p w14:paraId="367BB6CF" w14:textId="63D77775" w:rsidR="00DE2B67" w:rsidRDefault="00DE2B67" w:rsidP="007C4AF6">
      <w:pPr>
        <w:ind w:left="360" w:firstLine="24"/>
      </w:pPr>
      <w:r>
        <w:t>Open console under api directory and run</w:t>
      </w:r>
    </w:p>
    <w:p w14:paraId="4320FEB0" w14:textId="6F8FCEE8" w:rsidR="00DE2B67" w:rsidRPr="00D100AC" w:rsidRDefault="00DE2B67" w:rsidP="007C4AF6">
      <w:pPr>
        <w:ind w:left="360" w:firstLine="24"/>
        <w:rPr>
          <w:rFonts w:ascii="Courier New" w:hAnsi="Courier New" w:cs="Courier New"/>
        </w:rPr>
      </w:pPr>
      <w:bookmarkStart w:id="44" w:name="OLE_LINK1"/>
      <w:r w:rsidRPr="00D100AC">
        <w:rPr>
          <w:rFonts w:ascii="Courier New" w:hAnsi="Courier New" w:cs="Courier New"/>
        </w:rPr>
        <w:t>node test_files/initialDB.js</w:t>
      </w:r>
    </w:p>
    <w:bookmarkEnd w:id="44"/>
    <w:p w14:paraId="6F1FEAB3" w14:textId="77777777" w:rsidR="00DE2B67" w:rsidRDefault="00DE2B67" w:rsidP="007C4AF6">
      <w:pPr>
        <w:ind w:left="360" w:firstLine="24"/>
      </w:pPr>
    </w:p>
    <w:p w14:paraId="4D0CE3EF" w14:textId="4088EA16" w:rsidR="00D27FA0" w:rsidRDefault="00D27FA0" w:rsidP="007C4AF6">
      <w:pPr>
        <w:ind w:left="360" w:firstLine="24"/>
      </w:pPr>
      <w:r>
        <w:t xml:space="preserve">Run </w:t>
      </w:r>
      <w:r w:rsidR="00DE2B67">
        <w:t>script</w:t>
      </w:r>
      <w:r>
        <w:t xml:space="preserve"> after you </w:t>
      </w:r>
      <w:r w:rsidR="00F82C39">
        <w:t xml:space="preserve">configure and </w:t>
      </w:r>
      <w:r>
        <w:t>deploy the app</w:t>
      </w:r>
      <w:r w:rsidR="00F82C39">
        <w:t xml:space="preserve"> in</w:t>
      </w:r>
      <w:r w:rsidR="00316A3B">
        <w:t xml:space="preserve"> mom_api directory</w:t>
      </w:r>
      <w:r>
        <w:t>.</w:t>
      </w:r>
    </w:p>
    <w:p w14:paraId="0291189A" w14:textId="77777777" w:rsidR="00D27FA0" w:rsidRDefault="00D27FA0" w:rsidP="007C4AF6">
      <w:pPr>
        <w:ind w:left="360" w:firstLine="24"/>
      </w:pPr>
    </w:p>
    <w:p w14:paraId="1889C3E9" w14:textId="77777777" w:rsidR="00F07255" w:rsidRDefault="00F07255" w:rsidP="00B654E7">
      <w:pPr>
        <w:ind w:left="360" w:firstLine="24"/>
      </w:pPr>
    </w:p>
    <w:p w14:paraId="7F2104D4" w14:textId="77777777" w:rsidR="002E2C34" w:rsidRDefault="002E2C34" w:rsidP="00B654E7">
      <w:pPr>
        <w:ind w:left="360" w:firstLine="24"/>
      </w:pPr>
    </w:p>
    <w:p w14:paraId="30C32656" w14:textId="4700907D" w:rsidR="002E2C34" w:rsidRDefault="002E2C34" w:rsidP="00225046">
      <w:pPr>
        <w:pStyle w:val="1"/>
        <w:numPr>
          <w:ilvl w:val="0"/>
          <w:numId w:val="9"/>
        </w:numPr>
      </w:pPr>
      <w:bookmarkStart w:id="45" w:name="_Toc416541754"/>
      <w:r>
        <w:rPr>
          <w:rFonts w:hint="eastAsia"/>
        </w:rPr>
        <w:t>E</w:t>
      </w:r>
      <w:r>
        <w:t>mail setup.</w:t>
      </w:r>
      <w:bookmarkEnd w:id="45"/>
    </w:p>
    <w:p w14:paraId="7BD57543" w14:textId="4EA771B5" w:rsidR="002E2C34" w:rsidRDefault="002E2C34" w:rsidP="00B654E7">
      <w:pPr>
        <w:ind w:left="360" w:firstLine="24"/>
      </w:pPr>
      <w:r>
        <w:t xml:space="preserve">Register the account in </w:t>
      </w:r>
      <w:hyperlink r:id="rId11" w:history="1">
        <w:r w:rsidRPr="00B7478E">
          <w:rPr>
            <w:rStyle w:val="a4"/>
          </w:rPr>
          <w:t>www.mailgun.com</w:t>
        </w:r>
      </w:hyperlink>
      <w:r>
        <w:t>.</w:t>
      </w:r>
    </w:p>
    <w:p w14:paraId="7BB3DCB4" w14:textId="7188DE5E" w:rsidR="002E2C34" w:rsidRDefault="002E2C34" w:rsidP="00B654E7">
      <w:pPr>
        <w:ind w:left="360" w:firstLine="24"/>
      </w:pPr>
      <w:r>
        <w:t>In control panel, it could get SMTP user name and password in domain detail page.</w:t>
      </w:r>
    </w:p>
    <w:p w14:paraId="19948396" w14:textId="43AD926F" w:rsidR="002E2C34" w:rsidRDefault="00225046" w:rsidP="00B654E7">
      <w:pPr>
        <w:ind w:left="360" w:firstLine="24"/>
      </w:pPr>
      <w:r>
        <w:rPr>
          <w:noProof/>
          <w:lang w:eastAsia="zh-CN"/>
        </w:rPr>
        <w:drawing>
          <wp:inline distT="0" distB="0" distL="0" distR="0" wp14:anchorId="74D78A5B" wp14:editId="4488F584">
            <wp:extent cx="5943600" cy="34905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F54" w14:textId="77777777" w:rsidR="00E00F7D" w:rsidRDefault="00E00F7D" w:rsidP="00B654E7">
      <w:pPr>
        <w:ind w:left="360" w:firstLine="24"/>
      </w:pPr>
    </w:p>
    <w:p w14:paraId="577EF9BC" w14:textId="77777777" w:rsidR="00225046" w:rsidRDefault="00225046" w:rsidP="00B654E7">
      <w:pPr>
        <w:ind w:left="360" w:firstLine="24"/>
      </w:pPr>
    </w:p>
    <w:p w14:paraId="47DF59D3" w14:textId="3F471FF9" w:rsidR="00225046" w:rsidRDefault="00225046" w:rsidP="00A91C07">
      <w:pPr>
        <w:pStyle w:val="1"/>
        <w:numPr>
          <w:ilvl w:val="0"/>
          <w:numId w:val="9"/>
        </w:numPr>
        <w:rPr>
          <w:rFonts w:hint="eastAsia"/>
          <w:lang w:eastAsia="zh-CN"/>
        </w:rPr>
      </w:pPr>
      <w:bookmarkStart w:id="46" w:name="_Toc416541755"/>
      <w:r>
        <w:rPr>
          <w:rFonts w:hint="eastAsia"/>
        </w:rPr>
        <w:t>Payment setup</w:t>
      </w:r>
      <w:bookmarkEnd w:id="46"/>
    </w:p>
    <w:p w14:paraId="5E85DBA7" w14:textId="0349B0A6" w:rsidR="00225046" w:rsidRDefault="00225046" w:rsidP="00B654E7">
      <w:pPr>
        <w:ind w:left="360" w:firstLine="24"/>
        <w:rPr>
          <w:lang w:eastAsia="zh-CN"/>
        </w:rPr>
      </w:pPr>
      <w:r>
        <w:rPr>
          <w:rFonts w:hint="eastAsia"/>
          <w:lang w:eastAsia="zh-CN"/>
        </w:rPr>
        <w:t xml:space="preserve">Register account in </w:t>
      </w:r>
      <w:hyperlink r:id="rId13" w:history="1">
        <w:r w:rsidRPr="00B7478E">
          <w:rPr>
            <w:rStyle w:val="a4"/>
            <w:lang w:eastAsia="zh-CN"/>
          </w:rPr>
          <w:t>https://www.braintreepayments.com/</w:t>
        </w:r>
      </w:hyperlink>
      <w:r>
        <w:rPr>
          <w:lang w:eastAsia="zh-CN"/>
        </w:rPr>
        <w:t xml:space="preserve"> sandbox.</w:t>
      </w:r>
    </w:p>
    <w:p w14:paraId="26A256BF" w14:textId="06724AEB" w:rsidR="00225046" w:rsidRDefault="00C96F55" w:rsidP="00B654E7">
      <w:pPr>
        <w:ind w:left="360" w:firstLine="24"/>
        <w:rPr>
          <w:lang w:eastAsia="zh-CN"/>
        </w:rPr>
      </w:pPr>
      <w:r>
        <w:rPr>
          <w:rFonts w:hint="eastAsia"/>
          <w:lang w:eastAsia="zh-CN"/>
        </w:rPr>
        <w:t xml:space="preserve">In dashboard page, click Account -&gt; </w:t>
      </w:r>
      <w:r>
        <w:rPr>
          <w:lang w:eastAsia="zh-CN"/>
        </w:rPr>
        <w:t xml:space="preserve">My User -&gt; </w:t>
      </w:r>
      <w:r w:rsidRPr="00C96F55">
        <w:rPr>
          <w:lang w:eastAsia="zh-CN"/>
        </w:rPr>
        <w:t>API Keys</w:t>
      </w:r>
      <w:r>
        <w:rPr>
          <w:lang w:eastAsia="zh-CN"/>
        </w:rPr>
        <w:t xml:space="preserve"> -&gt; View, it could get the </w:t>
      </w:r>
      <w:r w:rsidRPr="00C96F55">
        <w:rPr>
          <w:lang w:eastAsia="zh-CN"/>
        </w:rPr>
        <w:t>Merchant ID</w:t>
      </w:r>
      <w:r>
        <w:rPr>
          <w:lang w:eastAsia="zh-CN"/>
        </w:rPr>
        <w:t xml:space="preserve"> / </w:t>
      </w:r>
      <w:r w:rsidRPr="00C96F55">
        <w:rPr>
          <w:lang w:eastAsia="zh-CN"/>
        </w:rPr>
        <w:t>Public Key</w:t>
      </w:r>
      <w:r>
        <w:rPr>
          <w:lang w:eastAsia="zh-CN"/>
        </w:rPr>
        <w:t xml:space="preserve"> / </w:t>
      </w:r>
      <w:r w:rsidRPr="00C96F55">
        <w:rPr>
          <w:lang w:eastAsia="zh-CN"/>
        </w:rPr>
        <w:t>Private Key</w:t>
      </w:r>
      <w:r>
        <w:rPr>
          <w:lang w:eastAsia="zh-CN"/>
        </w:rPr>
        <w:t>.</w:t>
      </w:r>
    </w:p>
    <w:p w14:paraId="5F9C338B" w14:textId="063A725D" w:rsidR="00C96F55" w:rsidRPr="00225046" w:rsidRDefault="00A91C07" w:rsidP="00B654E7">
      <w:pPr>
        <w:ind w:left="360" w:firstLine="24"/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0B420E51" wp14:editId="0CFC5E3A">
            <wp:extent cx="5943600" cy="2793365"/>
            <wp:effectExtent l="0" t="0" r="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7E5C" w14:textId="77777777" w:rsidR="00225046" w:rsidRDefault="00225046" w:rsidP="00B654E7">
      <w:pPr>
        <w:ind w:left="360" w:firstLine="24"/>
      </w:pPr>
    </w:p>
    <w:p w14:paraId="01D8E832" w14:textId="5569B872" w:rsidR="002D0860" w:rsidRDefault="002D0860" w:rsidP="00B654E7">
      <w:pPr>
        <w:ind w:left="360" w:firstLine="24"/>
        <w:rPr>
          <w:lang w:eastAsia="zh-CN"/>
        </w:rPr>
      </w:pPr>
      <w:r>
        <w:rPr>
          <w:rFonts w:hint="eastAsia"/>
          <w:lang w:eastAsia="zh-CN"/>
        </w:rPr>
        <w:t xml:space="preserve">Click </w:t>
      </w:r>
      <w:r>
        <w:rPr>
          <w:lang w:eastAsia="zh-CN"/>
        </w:rPr>
        <w:t>Plays menu on left side to create a plan.</w:t>
      </w:r>
    </w:p>
    <w:p w14:paraId="20E6E847" w14:textId="18801C39" w:rsidR="002D0860" w:rsidRDefault="00E254C6" w:rsidP="00B654E7">
      <w:pPr>
        <w:ind w:left="360" w:firstLine="24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5C77008" wp14:editId="5E3C86D9">
            <wp:extent cx="5943600" cy="3063875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2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294B" w14:textId="77777777" w:rsidR="00E254C6" w:rsidRDefault="00E254C6" w:rsidP="00B654E7">
      <w:pPr>
        <w:ind w:left="360" w:firstLine="24"/>
        <w:rPr>
          <w:rFonts w:hint="eastAsia"/>
          <w:lang w:eastAsia="zh-CN"/>
        </w:rPr>
      </w:pPr>
    </w:p>
    <w:p w14:paraId="6F875772" w14:textId="4B0C3D13" w:rsidR="00E00F7D" w:rsidRDefault="00E00F7D" w:rsidP="00D52A17">
      <w:pPr>
        <w:pStyle w:val="1"/>
        <w:numPr>
          <w:ilvl w:val="0"/>
          <w:numId w:val="9"/>
        </w:numPr>
      </w:pPr>
      <w:bookmarkStart w:id="47" w:name="_Toc416541756"/>
      <w:r>
        <w:rPr>
          <w:rFonts w:hint="eastAsia"/>
        </w:rPr>
        <w:t>Wor</w:t>
      </w:r>
      <w:r>
        <w:t>dpress Setup</w:t>
      </w:r>
      <w:bookmarkEnd w:id="47"/>
    </w:p>
    <w:p w14:paraId="2F8FF19F" w14:textId="77777777" w:rsidR="00E00F7D" w:rsidRDefault="00E00F7D" w:rsidP="00B654E7">
      <w:pPr>
        <w:ind w:left="360" w:firstLine="24"/>
      </w:pPr>
    </w:p>
    <w:p w14:paraId="5989B73A" w14:textId="77777777" w:rsidR="00E723B8" w:rsidRDefault="00E723B8" w:rsidP="00E723B8">
      <w:pPr>
        <w:pStyle w:val="1"/>
        <w:numPr>
          <w:ilvl w:val="1"/>
          <w:numId w:val="9"/>
        </w:numPr>
      </w:pPr>
      <w:bookmarkStart w:id="48" w:name="_Toc416541757"/>
      <w:r>
        <w:t>Install MySql</w:t>
      </w:r>
      <w:bookmarkEnd w:id="48"/>
    </w:p>
    <w:p w14:paraId="13470CCE" w14:textId="77777777" w:rsidR="00E723B8" w:rsidRDefault="00E723B8" w:rsidP="00E723B8">
      <w:pPr>
        <w:ind w:left="360" w:firstLine="24"/>
      </w:pPr>
      <w:r>
        <w:t>Download MySql 5.6 from http://dev.mysql.com/downloads/mysql/</w:t>
      </w:r>
    </w:p>
    <w:p w14:paraId="27C3016C" w14:textId="77777777" w:rsidR="00E723B8" w:rsidRDefault="00E723B8" w:rsidP="00E723B8">
      <w:pPr>
        <w:ind w:left="360" w:firstLine="24"/>
      </w:pPr>
      <w:r>
        <w:t>Install it.</w:t>
      </w:r>
    </w:p>
    <w:p w14:paraId="7F1A43C1" w14:textId="77777777" w:rsidR="00E723B8" w:rsidRDefault="00E723B8" w:rsidP="00E723B8">
      <w:pPr>
        <w:ind w:left="360" w:firstLine="24"/>
      </w:pPr>
    </w:p>
    <w:p w14:paraId="2DA633CF" w14:textId="77777777" w:rsidR="00E723B8" w:rsidRDefault="00E723B8" w:rsidP="00E723B8">
      <w:pPr>
        <w:ind w:left="360" w:firstLine="24"/>
      </w:pPr>
      <w:r>
        <w:t>In mysql bin directory, run mysql client to create database and setup user.</w:t>
      </w:r>
    </w:p>
    <w:p w14:paraId="5C1E46DE" w14:textId="77777777" w:rsidR="00E723B8" w:rsidRDefault="00E723B8" w:rsidP="00E723B8">
      <w:pPr>
        <w:ind w:left="360" w:firstLine="24"/>
      </w:pPr>
    </w:p>
    <w:p w14:paraId="1091951C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mysql -u root -p</w:t>
      </w:r>
    </w:p>
    <w:p w14:paraId="3C11FA36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CREATE DATABASE wordpress;</w:t>
      </w:r>
    </w:p>
    <w:p w14:paraId="18B8B573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lastRenderedPageBreak/>
        <w:t>CREATE USER wordpressuser@localhost IDENTIFIED BY 'password';</w:t>
      </w:r>
    </w:p>
    <w:p w14:paraId="0115A95D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GRANT ALL PRIVILEGES ON wordpress.* TO wordpressuser@localhost;</w:t>
      </w:r>
    </w:p>
    <w:p w14:paraId="370F0B2F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572CDEF8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CREATE USER 'wordpressuser'@'%' IDENTIFIED BY 'password';</w:t>
      </w:r>
    </w:p>
    <w:p w14:paraId="6F72ADAD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GRANT ALL PRIVILEGES ON *.* TO 'wordpressuser'@'%';</w:t>
      </w:r>
    </w:p>
    <w:p w14:paraId="1D7DC108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7C631B0E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FLUSH PRIVILEGES;</w:t>
      </w:r>
    </w:p>
    <w:p w14:paraId="0111EF69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exit</w:t>
      </w:r>
    </w:p>
    <w:p w14:paraId="281A446C" w14:textId="77777777" w:rsidR="00E723B8" w:rsidRDefault="00E723B8" w:rsidP="00E723B8">
      <w:pPr>
        <w:ind w:left="360" w:firstLine="24"/>
      </w:pPr>
    </w:p>
    <w:p w14:paraId="383F5A8B" w14:textId="77777777" w:rsidR="00E723B8" w:rsidRDefault="00E723B8" w:rsidP="00E723B8">
      <w:pPr>
        <w:ind w:left="360" w:firstLine="24"/>
      </w:pPr>
    </w:p>
    <w:p w14:paraId="71815325" w14:textId="77777777" w:rsidR="00E723B8" w:rsidRDefault="00E723B8" w:rsidP="00E723B8">
      <w:pPr>
        <w:ind w:left="360" w:firstLine="24"/>
      </w:pPr>
    </w:p>
    <w:p w14:paraId="095FABAE" w14:textId="77777777" w:rsidR="00E723B8" w:rsidRDefault="00E723B8" w:rsidP="00E723B8">
      <w:pPr>
        <w:pStyle w:val="1"/>
        <w:numPr>
          <w:ilvl w:val="1"/>
          <w:numId w:val="9"/>
        </w:numPr>
      </w:pPr>
      <w:bookmarkStart w:id="49" w:name="_Toc416541758"/>
      <w:r>
        <w:t>Install Apache</w:t>
      </w:r>
      <w:bookmarkEnd w:id="49"/>
    </w:p>
    <w:p w14:paraId="3649E1CB" w14:textId="77777777" w:rsidR="00E723B8" w:rsidRDefault="00E723B8" w:rsidP="00E723B8">
      <w:pPr>
        <w:ind w:left="360" w:firstLine="24"/>
      </w:pPr>
      <w:r>
        <w:t>Here is taking Ubuntu 14 for example, please refer to http://httpd.apache.org/docs/2.4/install.html for other platforms installation.</w:t>
      </w:r>
    </w:p>
    <w:p w14:paraId="4B67E955" w14:textId="77777777" w:rsidR="00E723B8" w:rsidRDefault="00E723B8" w:rsidP="00E723B8">
      <w:pPr>
        <w:ind w:left="360" w:firstLine="24"/>
      </w:pPr>
    </w:p>
    <w:p w14:paraId="6366E432" w14:textId="77777777" w:rsidR="00E723B8" w:rsidRDefault="00E723B8" w:rsidP="00E723B8">
      <w:pPr>
        <w:ind w:left="360" w:firstLine="24"/>
      </w:pPr>
    </w:p>
    <w:p w14:paraId="7D4D41CE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sudo apt-get install apache2 php5 libapache2-mod-php5 php5-mysql</w:t>
      </w:r>
    </w:p>
    <w:p w14:paraId="17E26E67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64B234EA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ps -ef | grep apache</w:t>
      </w:r>
    </w:p>
    <w:p w14:paraId="23A4EA7F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08C4DCC9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sudo a2enmod headers</w:t>
      </w:r>
    </w:p>
    <w:p w14:paraId="0356CBE9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bookmarkStart w:id="50" w:name="OLE_LINK2"/>
      <w:r w:rsidRPr="00E723B8">
        <w:rPr>
          <w:rFonts w:ascii="Courier New" w:hAnsi="Courier New" w:cs="Courier New"/>
        </w:rPr>
        <w:t>sudo service apache2 restart</w:t>
      </w:r>
    </w:p>
    <w:bookmarkEnd w:id="50"/>
    <w:p w14:paraId="33D968A9" w14:textId="77777777" w:rsidR="00E723B8" w:rsidRDefault="00E723B8" w:rsidP="00E723B8">
      <w:pPr>
        <w:ind w:left="360" w:firstLine="24"/>
      </w:pPr>
    </w:p>
    <w:p w14:paraId="3690EC05" w14:textId="56C9B2DD" w:rsidR="00E723B8" w:rsidRDefault="00E723B8" w:rsidP="00E723B8">
      <w:pPr>
        <w:ind w:left="360" w:firstLine="24"/>
      </w:pPr>
      <w:r>
        <w:t>Make sure the port 80 is accessible. Open url in 80 port, for example, http://192.168.1.104/ it'll open the page.</w:t>
      </w:r>
    </w:p>
    <w:p w14:paraId="70BB4060" w14:textId="77777777" w:rsidR="00E723B8" w:rsidRDefault="00E723B8" w:rsidP="00E723B8">
      <w:pPr>
        <w:ind w:left="360" w:firstLine="24"/>
      </w:pPr>
    </w:p>
    <w:p w14:paraId="5AA1846E" w14:textId="77777777" w:rsidR="00E723B8" w:rsidRDefault="00E723B8" w:rsidP="00E723B8">
      <w:pPr>
        <w:ind w:left="360" w:firstLine="24"/>
      </w:pPr>
    </w:p>
    <w:p w14:paraId="3595EE0A" w14:textId="77777777" w:rsidR="00E723B8" w:rsidRDefault="00E723B8" w:rsidP="00E723B8">
      <w:pPr>
        <w:ind w:left="360" w:firstLine="24"/>
      </w:pPr>
    </w:p>
    <w:p w14:paraId="53D9BBD7" w14:textId="6EBFD10E" w:rsidR="00E723B8" w:rsidRDefault="00E723B8" w:rsidP="00E723B8">
      <w:pPr>
        <w:pStyle w:val="1"/>
        <w:numPr>
          <w:ilvl w:val="1"/>
          <w:numId w:val="9"/>
        </w:numPr>
      </w:pPr>
      <w:bookmarkStart w:id="51" w:name="_Toc416541759"/>
      <w:r>
        <w:t>Install wordpress</w:t>
      </w:r>
      <w:bookmarkEnd w:id="51"/>
    </w:p>
    <w:p w14:paraId="630813F9" w14:textId="0EB14EAE" w:rsidR="00E723B8" w:rsidRDefault="00E723B8" w:rsidP="00E723B8">
      <w:pPr>
        <w:ind w:left="360" w:firstLine="24"/>
      </w:pPr>
      <w:r>
        <w:t xml:space="preserve">Please refer to </w:t>
      </w:r>
      <w:hyperlink r:id="rId16" w:history="1">
        <w:r w:rsidRPr="00B7478E">
          <w:rPr>
            <w:rStyle w:val="a4"/>
          </w:rPr>
          <w:t>https://codex.wordpress.org/Installing_WordPress</w:t>
        </w:r>
      </w:hyperlink>
      <w:r>
        <w:t xml:space="preserve"> for more detail.</w:t>
      </w:r>
    </w:p>
    <w:p w14:paraId="47F334BD" w14:textId="77777777" w:rsidR="00E723B8" w:rsidRDefault="00E723B8" w:rsidP="00E723B8">
      <w:pPr>
        <w:ind w:left="360" w:firstLine="24"/>
      </w:pPr>
    </w:p>
    <w:p w14:paraId="583B051C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cd ~/software</w:t>
      </w:r>
    </w:p>
    <w:p w14:paraId="6B3FE3D4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wget http://wordpress.org/latest.tar.gz</w:t>
      </w:r>
    </w:p>
    <w:p w14:paraId="0D1421FF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tar xzvf latest.tar.gz</w:t>
      </w:r>
    </w:p>
    <w:p w14:paraId="5868EF5A" w14:textId="77777777" w:rsidR="00E723B8" w:rsidRDefault="00E723B8" w:rsidP="00E723B8">
      <w:pPr>
        <w:ind w:left="360" w:firstLine="24"/>
      </w:pPr>
    </w:p>
    <w:p w14:paraId="4CB346FB" w14:textId="77777777" w:rsidR="00E723B8" w:rsidRDefault="00E723B8" w:rsidP="00E723B8">
      <w:pPr>
        <w:ind w:left="360" w:firstLine="24"/>
      </w:pPr>
    </w:p>
    <w:p w14:paraId="14B6EB9F" w14:textId="77777777" w:rsidR="00E723B8" w:rsidRDefault="00E723B8" w:rsidP="00E723B8">
      <w:pPr>
        <w:ind w:left="360" w:firstLine="24"/>
      </w:pPr>
      <w:r>
        <w:t>Update database and user name</w:t>
      </w:r>
    </w:p>
    <w:p w14:paraId="4879DD78" w14:textId="77777777" w:rsidR="00E723B8" w:rsidRDefault="00E723B8" w:rsidP="00E723B8">
      <w:pPr>
        <w:ind w:left="360" w:firstLine="24"/>
      </w:pPr>
    </w:p>
    <w:p w14:paraId="063232F8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cd ~/software/wordpress</w:t>
      </w:r>
    </w:p>
    <w:p w14:paraId="4ED9F68F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cp wp-config-sample.php wp-config.php</w:t>
      </w:r>
    </w:p>
    <w:p w14:paraId="1AD4BB12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vi wp-config.php</w:t>
      </w:r>
    </w:p>
    <w:p w14:paraId="6E196353" w14:textId="77777777" w:rsidR="00E723B8" w:rsidRDefault="00E723B8" w:rsidP="00E723B8">
      <w:pPr>
        <w:ind w:left="360" w:firstLine="24"/>
      </w:pPr>
    </w:p>
    <w:p w14:paraId="5F04536C" w14:textId="77777777" w:rsidR="00E723B8" w:rsidRDefault="00E723B8" w:rsidP="00E723B8">
      <w:pPr>
        <w:ind w:left="360" w:firstLine="24"/>
      </w:pPr>
      <w:r>
        <w:t>Update following items:</w:t>
      </w:r>
    </w:p>
    <w:p w14:paraId="44014235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define('DB_NAME', 'wordpress');</w:t>
      </w:r>
    </w:p>
    <w:p w14:paraId="7F55BB46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16FE6C56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define('DB_USER', 'wordpressuser');</w:t>
      </w:r>
    </w:p>
    <w:p w14:paraId="398ED51E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3792AA61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define('DB_PASSWORD', 'password');</w:t>
      </w:r>
    </w:p>
    <w:p w14:paraId="109F13D9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41C91FAF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define('DB_HOST', '192.168.1.101');</w:t>
      </w:r>
    </w:p>
    <w:p w14:paraId="5BD14AB9" w14:textId="77777777" w:rsidR="00E723B8" w:rsidRDefault="00E723B8" w:rsidP="00E723B8">
      <w:pPr>
        <w:ind w:left="360" w:firstLine="24"/>
      </w:pPr>
    </w:p>
    <w:p w14:paraId="072C865C" w14:textId="77777777" w:rsidR="00E723B8" w:rsidRDefault="00E723B8" w:rsidP="00E723B8">
      <w:pPr>
        <w:ind w:left="360" w:firstLine="24"/>
      </w:pPr>
    </w:p>
    <w:p w14:paraId="522B2128" w14:textId="77777777" w:rsidR="00E723B8" w:rsidRDefault="00E723B8" w:rsidP="00E723B8">
      <w:pPr>
        <w:ind w:left="360" w:firstLine="24"/>
      </w:pPr>
      <w:r>
        <w:lastRenderedPageBreak/>
        <w:t>Copy the file to html directory.</w:t>
      </w:r>
    </w:p>
    <w:p w14:paraId="5BA3DC0A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sudo cp -r * /var/www/html</w:t>
      </w:r>
    </w:p>
    <w:p w14:paraId="383D43AD" w14:textId="77777777" w:rsidR="00E723B8" w:rsidRDefault="00E723B8" w:rsidP="00E723B8">
      <w:pPr>
        <w:ind w:left="360" w:firstLine="24"/>
      </w:pPr>
    </w:p>
    <w:p w14:paraId="215A07BC" w14:textId="77777777" w:rsidR="00E723B8" w:rsidRDefault="00E723B8" w:rsidP="00E723B8">
      <w:pPr>
        <w:ind w:left="360" w:firstLine="24"/>
      </w:pPr>
    </w:p>
    <w:p w14:paraId="15E78081" w14:textId="77777777" w:rsidR="00E723B8" w:rsidRDefault="00E723B8" w:rsidP="00E723B8">
      <w:pPr>
        <w:pStyle w:val="1"/>
        <w:numPr>
          <w:ilvl w:val="1"/>
          <w:numId w:val="9"/>
        </w:numPr>
      </w:pPr>
      <w:bookmarkStart w:id="52" w:name="_Toc416541760"/>
      <w:r>
        <w:t>Fix the CORS issue</w:t>
      </w:r>
      <w:bookmarkEnd w:id="52"/>
    </w:p>
    <w:p w14:paraId="6D399A18" w14:textId="751F667D" w:rsidR="00E723B8" w:rsidRDefault="00E723B8" w:rsidP="00E723B8">
      <w:pPr>
        <w:ind w:left="360" w:firstLine="24"/>
      </w:pPr>
      <w:r>
        <w:t>In /var/www/html directory, create .htaccess file which contains following:</w:t>
      </w:r>
    </w:p>
    <w:p w14:paraId="55D984A0" w14:textId="77777777" w:rsidR="00E723B8" w:rsidRDefault="00E723B8" w:rsidP="00E723B8">
      <w:pPr>
        <w:ind w:left="360" w:firstLine="24"/>
      </w:pPr>
    </w:p>
    <w:p w14:paraId="14C1DC59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DirectoryIndex index.php</w:t>
      </w:r>
    </w:p>
    <w:p w14:paraId="6C2EFD39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</w:p>
    <w:p w14:paraId="61B56B11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&lt;ifModule mod_headers.c&gt;</w:t>
      </w:r>
    </w:p>
    <w:p w14:paraId="07D952A8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 xml:space="preserve">    Header always set Access-Control-Allow-Origin: "*"</w:t>
      </w:r>
    </w:p>
    <w:p w14:paraId="3744A497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 xml:space="preserve">    Header always set Access-Control-Allow-Methods "POST, GET, PUT, DELETE, OPTIONS"</w:t>
      </w:r>
    </w:p>
    <w:p w14:paraId="5F6AF91D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 xml:space="preserve">    Header always set Access-Control-Allow-Headers "X-Requested-With, content-type"</w:t>
      </w:r>
    </w:p>
    <w:p w14:paraId="25E3B995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&lt;/ifModule&gt;</w:t>
      </w:r>
    </w:p>
    <w:p w14:paraId="2C53601F" w14:textId="77777777" w:rsidR="00E723B8" w:rsidRDefault="00E723B8" w:rsidP="00E723B8">
      <w:pPr>
        <w:ind w:left="360" w:firstLine="24"/>
      </w:pPr>
    </w:p>
    <w:p w14:paraId="159B5AAF" w14:textId="77777777" w:rsidR="00E723B8" w:rsidRDefault="00E723B8" w:rsidP="00E723B8">
      <w:pPr>
        <w:ind w:left="360" w:firstLine="24"/>
      </w:pPr>
      <w:r>
        <w:t>And delete the index.html in /var/www/html directory.</w:t>
      </w:r>
    </w:p>
    <w:p w14:paraId="7C59EB24" w14:textId="77777777" w:rsidR="00E723B8" w:rsidRDefault="00E723B8" w:rsidP="00E723B8">
      <w:pPr>
        <w:ind w:left="360" w:firstLine="24"/>
      </w:pPr>
    </w:p>
    <w:p w14:paraId="0624AC99" w14:textId="50ABC1D2" w:rsidR="00E723B8" w:rsidRDefault="00E723B8" w:rsidP="00E723B8">
      <w:pPr>
        <w:ind w:left="360" w:firstLine="24"/>
      </w:pPr>
      <w:r>
        <w:t>In /etc/apache2/apache2.conf, update the following value.</w:t>
      </w:r>
    </w:p>
    <w:p w14:paraId="47FE28AC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&lt;Directory /var/www/&gt;</w:t>
      </w:r>
    </w:p>
    <w:p w14:paraId="7C6B2612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 xml:space="preserve">        Options Indexes FollowSymLinks</w:t>
      </w:r>
    </w:p>
    <w:p w14:paraId="35A08DB4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 xml:space="preserve">        AllowOverride All</w:t>
      </w:r>
    </w:p>
    <w:p w14:paraId="6B691452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 xml:space="preserve">        Require all granted</w:t>
      </w:r>
    </w:p>
    <w:p w14:paraId="393D7724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&lt;/Directory&gt;</w:t>
      </w:r>
    </w:p>
    <w:p w14:paraId="0610628B" w14:textId="77777777" w:rsidR="00E723B8" w:rsidRDefault="00E723B8" w:rsidP="00E723B8">
      <w:pPr>
        <w:ind w:left="360" w:firstLine="24"/>
      </w:pPr>
    </w:p>
    <w:p w14:paraId="3DA12665" w14:textId="77777777" w:rsidR="00E723B8" w:rsidRDefault="00E723B8" w:rsidP="00E723B8">
      <w:pPr>
        <w:ind w:left="360" w:firstLine="24"/>
      </w:pPr>
    </w:p>
    <w:p w14:paraId="6A4AB77F" w14:textId="77777777" w:rsidR="00E723B8" w:rsidRDefault="00E723B8" w:rsidP="00E723B8">
      <w:pPr>
        <w:ind w:left="360" w:firstLine="24"/>
      </w:pPr>
      <w:r>
        <w:t>Restart apache.</w:t>
      </w:r>
    </w:p>
    <w:p w14:paraId="31199D63" w14:textId="77777777" w:rsidR="00E723B8" w:rsidRPr="00E723B8" w:rsidRDefault="00E723B8" w:rsidP="00E723B8">
      <w:pPr>
        <w:ind w:left="360" w:firstLine="24"/>
        <w:rPr>
          <w:rFonts w:ascii="Courier New" w:hAnsi="Courier New" w:cs="Courier New"/>
        </w:rPr>
      </w:pPr>
      <w:r w:rsidRPr="00E723B8">
        <w:rPr>
          <w:rFonts w:ascii="Courier New" w:hAnsi="Courier New" w:cs="Courier New"/>
        </w:rPr>
        <w:t>sudo service apache2 restart</w:t>
      </w:r>
    </w:p>
    <w:p w14:paraId="5BAEE96D" w14:textId="77777777" w:rsidR="00E723B8" w:rsidRDefault="00E723B8" w:rsidP="00E723B8">
      <w:pPr>
        <w:ind w:left="360" w:firstLine="24"/>
      </w:pPr>
    </w:p>
    <w:p w14:paraId="51286434" w14:textId="77777777" w:rsidR="00D52A17" w:rsidRDefault="00D52A17" w:rsidP="00B654E7">
      <w:pPr>
        <w:ind w:left="360" w:firstLine="24"/>
      </w:pPr>
    </w:p>
    <w:p w14:paraId="1598FAFB" w14:textId="08B7F827" w:rsidR="00D52A17" w:rsidRDefault="00E723B8" w:rsidP="00E723B8">
      <w:pPr>
        <w:pStyle w:val="1"/>
        <w:numPr>
          <w:ilvl w:val="1"/>
          <w:numId w:val="9"/>
        </w:numPr>
        <w:rPr>
          <w:rFonts w:hint="eastAsia"/>
        </w:rPr>
      </w:pPr>
      <w:bookmarkStart w:id="53" w:name="_Toc416541761"/>
      <w:r>
        <w:rPr>
          <w:rFonts w:hint="eastAsia"/>
        </w:rPr>
        <w:t>Setup Wordpress in page</w:t>
      </w:r>
      <w:bookmarkEnd w:id="53"/>
    </w:p>
    <w:p w14:paraId="28E12BBA" w14:textId="42F27B6C" w:rsidR="00D52A17" w:rsidRDefault="00D52A17" w:rsidP="00B654E7">
      <w:pPr>
        <w:ind w:left="360" w:firstLine="24"/>
        <w:rPr>
          <w:lang w:eastAsia="zh-CN"/>
        </w:rPr>
      </w:pPr>
      <w:r>
        <w:rPr>
          <w:rFonts w:hint="eastAsia"/>
          <w:lang w:eastAsia="zh-CN"/>
        </w:rPr>
        <w:t xml:space="preserve">Open </w:t>
      </w:r>
      <w:hyperlink r:id="rId17" w:history="1">
        <w:r w:rsidRPr="00DA114F">
          <w:rPr>
            <w:rStyle w:val="a4"/>
            <w:lang w:eastAsia="zh-CN"/>
          </w:rPr>
          <w:t>http://192.168.1.104/wp-admin/install.php</w:t>
        </w:r>
      </w:hyperlink>
      <w:r w:rsidR="00E723B8">
        <w:rPr>
          <w:rStyle w:val="a4"/>
          <w:lang w:eastAsia="zh-CN"/>
        </w:rPr>
        <w:t>, please replace 192.168.1.104 with your url.</w:t>
      </w:r>
    </w:p>
    <w:p w14:paraId="3B73A703" w14:textId="5F8C7296" w:rsidR="00D52A17" w:rsidRDefault="00D52A17" w:rsidP="00B654E7">
      <w:pPr>
        <w:ind w:left="360" w:firstLine="24"/>
        <w:rPr>
          <w:lang w:eastAsia="zh-CN"/>
        </w:rPr>
      </w:pPr>
      <w:r>
        <w:rPr>
          <w:lang w:eastAsia="zh-CN"/>
        </w:rPr>
        <w:t>Fill the necessary fields.</w:t>
      </w:r>
    </w:p>
    <w:p w14:paraId="5D24959C" w14:textId="7D0C840D" w:rsidR="00D52A17" w:rsidRDefault="00D52A17" w:rsidP="00B654E7">
      <w:pPr>
        <w:ind w:left="360" w:firstLine="24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6432DB9C" wp14:editId="0C0D288C">
            <wp:extent cx="5943600" cy="46062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g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33EF" w14:textId="77777777" w:rsidR="00E00F7D" w:rsidRDefault="00E00F7D" w:rsidP="00B654E7">
      <w:pPr>
        <w:ind w:left="360" w:firstLine="24"/>
      </w:pPr>
    </w:p>
    <w:p w14:paraId="54162320" w14:textId="7A9637F4" w:rsidR="00E00F7D" w:rsidRDefault="00D52A17" w:rsidP="00B654E7">
      <w:pPr>
        <w:ind w:left="360" w:firstLine="24"/>
        <w:rPr>
          <w:lang w:eastAsia="zh-CN"/>
        </w:rPr>
      </w:pPr>
      <w:r>
        <w:rPr>
          <w:rFonts w:hint="eastAsia"/>
          <w:lang w:eastAsia="zh-CN"/>
        </w:rPr>
        <w:t>Click install button to install wordpress.</w:t>
      </w:r>
    </w:p>
    <w:p w14:paraId="6FD93369" w14:textId="77777777" w:rsidR="00D52A17" w:rsidRDefault="00D52A17" w:rsidP="00B654E7">
      <w:pPr>
        <w:ind w:left="360" w:firstLine="24"/>
        <w:rPr>
          <w:lang w:eastAsia="zh-CN"/>
        </w:rPr>
      </w:pPr>
    </w:p>
    <w:p w14:paraId="6FED92BC" w14:textId="676DBFF2" w:rsidR="00D52A17" w:rsidRDefault="00D52A17" w:rsidP="00B654E7">
      <w:pPr>
        <w:ind w:left="360" w:firstLine="24"/>
        <w:rPr>
          <w:lang w:eastAsia="zh-CN"/>
        </w:rPr>
      </w:pPr>
      <w:r>
        <w:rPr>
          <w:lang w:eastAsia="zh-CN"/>
        </w:rPr>
        <w:t xml:space="preserve">Open </w:t>
      </w:r>
      <w:hyperlink r:id="rId19" w:history="1">
        <w:r w:rsidRPr="00DA114F">
          <w:rPr>
            <w:rStyle w:val="a4"/>
            <w:lang w:eastAsia="zh-CN"/>
          </w:rPr>
          <w:t>http://192.168.1.104/wp-login.php</w:t>
        </w:r>
      </w:hyperlink>
      <w:r>
        <w:rPr>
          <w:lang w:eastAsia="zh-CN"/>
        </w:rPr>
        <w:t xml:space="preserve"> to login with just input username / password.</w:t>
      </w:r>
    </w:p>
    <w:p w14:paraId="2A0A47B5" w14:textId="77777777" w:rsidR="00D52A17" w:rsidRDefault="00D52A17" w:rsidP="00B654E7">
      <w:pPr>
        <w:ind w:left="360" w:firstLine="24"/>
        <w:rPr>
          <w:lang w:eastAsia="zh-CN"/>
        </w:rPr>
      </w:pPr>
    </w:p>
    <w:p w14:paraId="414AE3F1" w14:textId="77777777" w:rsidR="00D52A17" w:rsidRDefault="00D52A17" w:rsidP="00B654E7">
      <w:pPr>
        <w:ind w:left="360" w:firstLine="24"/>
        <w:rPr>
          <w:lang w:eastAsia="zh-CN"/>
        </w:rPr>
      </w:pPr>
    </w:p>
    <w:p w14:paraId="71175C2E" w14:textId="4D1C7AAA" w:rsidR="00D52A17" w:rsidRDefault="00D52A17" w:rsidP="00B654E7">
      <w:pPr>
        <w:ind w:left="360" w:firstLine="24"/>
        <w:rPr>
          <w:lang w:eastAsia="zh-CN"/>
        </w:rPr>
      </w:pPr>
      <w:r w:rsidRPr="00D52A17">
        <w:rPr>
          <w:lang w:eastAsia="zh-CN"/>
        </w:rPr>
        <w:t>In admin dashboard page, click "Posts -&gt; Add New" menu in left side.</w:t>
      </w:r>
      <w:r>
        <w:rPr>
          <w:lang w:eastAsia="zh-CN"/>
        </w:rPr>
        <w:t xml:space="preserve"> Input the page title and content, click Publish button to publish it.</w:t>
      </w:r>
    </w:p>
    <w:p w14:paraId="704E7184" w14:textId="05827B00" w:rsidR="00E00F7D" w:rsidRPr="00B654E7" w:rsidRDefault="00D52A17" w:rsidP="00B654E7">
      <w:pPr>
        <w:ind w:left="360" w:firstLine="24"/>
      </w:pPr>
      <w:r>
        <w:rPr>
          <w:noProof/>
          <w:lang w:eastAsia="zh-CN"/>
        </w:rPr>
        <w:lastRenderedPageBreak/>
        <w:drawing>
          <wp:inline distT="0" distB="0" distL="0" distR="0" wp14:anchorId="79B56612" wp14:editId="0EFDFFCC">
            <wp:extent cx="5943600" cy="38633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4A5" w14:textId="2D709D28" w:rsidR="002F398D" w:rsidRDefault="002F398D">
      <w:pPr>
        <w:widowControl/>
        <w:spacing w:line="240" w:lineRule="auto"/>
        <w:rPr>
          <w:rFonts w:eastAsia="MS Gothic"/>
          <w:b/>
          <w:bCs/>
          <w:sz w:val="24"/>
          <w:szCs w:val="24"/>
        </w:rPr>
      </w:pPr>
    </w:p>
    <w:p w14:paraId="31888959" w14:textId="739F47CA" w:rsidR="00290D87" w:rsidRPr="00E723B8" w:rsidRDefault="00290D87" w:rsidP="00E723B8">
      <w:pPr>
        <w:ind w:left="360" w:firstLine="24"/>
        <w:rPr>
          <w:lang w:eastAsia="zh-CN"/>
        </w:rPr>
      </w:pPr>
      <w:r w:rsidRPr="00E723B8">
        <w:rPr>
          <w:rFonts w:hint="eastAsia"/>
          <w:lang w:eastAsia="zh-CN"/>
        </w:rPr>
        <w:t>Then you can see it</w:t>
      </w:r>
      <w:r w:rsidRPr="00E723B8">
        <w:rPr>
          <w:lang w:eastAsia="zh-CN"/>
        </w:rPr>
        <w:t>’s published.</w:t>
      </w:r>
    </w:p>
    <w:p w14:paraId="304F7744" w14:textId="3A2F2EBB" w:rsidR="00290D87" w:rsidRDefault="00290D87">
      <w:pPr>
        <w:widowControl/>
        <w:spacing w:line="240" w:lineRule="auto"/>
        <w:rPr>
          <w:b/>
          <w:bCs/>
          <w:sz w:val="24"/>
          <w:szCs w:val="24"/>
          <w:lang w:eastAsia="zh-CN"/>
        </w:rPr>
      </w:pPr>
      <w:r>
        <w:rPr>
          <w:rFonts w:hint="eastAsia"/>
          <w:b/>
          <w:bCs/>
          <w:noProof/>
          <w:sz w:val="24"/>
          <w:szCs w:val="24"/>
          <w:lang w:eastAsia="zh-CN"/>
        </w:rPr>
        <w:drawing>
          <wp:inline distT="0" distB="0" distL="0" distR="0" wp14:anchorId="3F209566" wp14:editId="50CD0A80">
            <wp:extent cx="5943600" cy="28555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B6C6" w14:textId="77777777" w:rsidR="00290D87" w:rsidRDefault="00290D87">
      <w:pPr>
        <w:widowControl/>
        <w:spacing w:line="240" w:lineRule="auto"/>
        <w:rPr>
          <w:b/>
          <w:bCs/>
          <w:sz w:val="24"/>
          <w:szCs w:val="24"/>
          <w:lang w:eastAsia="zh-CN"/>
        </w:rPr>
      </w:pPr>
    </w:p>
    <w:p w14:paraId="00AC165E" w14:textId="507EA53E" w:rsidR="00290D87" w:rsidRPr="00AD0AD4" w:rsidRDefault="00E723B8" w:rsidP="00AD0AD4">
      <w:pPr>
        <w:ind w:left="360" w:firstLine="24"/>
        <w:rPr>
          <w:lang w:eastAsia="zh-CN"/>
        </w:rPr>
      </w:pPr>
      <w:r w:rsidRPr="00AD0AD4">
        <w:rPr>
          <w:rFonts w:hint="eastAsia"/>
          <w:lang w:eastAsia="zh-CN"/>
        </w:rPr>
        <w:t>It</w:t>
      </w:r>
      <w:r w:rsidRPr="00AD0AD4">
        <w:rPr>
          <w:lang w:eastAsia="zh-CN"/>
        </w:rPr>
        <w:t>’s same to add following pages to wordpress. And it could change the theme to better fit the page layout in Mom and Pop page.</w:t>
      </w:r>
    </w:p>
    <w:p w14:paraId="75C246CB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VerifyPDFForm</w:t>
      </w:r>
    </w:p>
    <w:p w14:paraId="3922BF93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FAQ</w:t>
      </w:r>
    </w:p>
    <w:p w14:paraId="051C3E8D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Blog</w:t>
      </w:r>
    </w:p>
    <w:p w14:paraId="27985A07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AboutUs</w:t>
      </w:r>
    </w:p>
    <w:p w14:paraId="1AC277DE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lastRenderedPageBreak/>
        <w:t>HowItWorks</w:t>
      </w:r>
    </w:p>
    <w:p w14:paraId="317D3167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PrivacyPolicy</w:t>
      </w:r>
    </w:p>
    <w:p w14:paraId="2ADD0746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TermsAndConditions</w:t>
      </w:r>
    </w:p>
    <w:p w14:paraId="7C6CCD83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CopyRight</w:t>
      </w:r>
    </w:p>
    <w:p w14:paraId="7515068F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Privacy</w:t>
      </w:r>
    </w:p>
    <w:p w14:paraId="42A99269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Terms</w:t>
      </w:r>
    </w:p>
    <w:p w14:paraId="7E62A6B9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PrivacyB</w:t>
      </w:r>
    </w:p>
    <w:p w14:paraId="29A30C95" w14:textId="77777777" w:rsidR="00AD0AD4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TermsB</w:t>
      </w:r>
    </w:p>
    <w:p w14:paraId="64E2D52F" w14:textId="6F266FE4" w:rsidR="00290D87" w:rsidRPr="00AD0AD4" w:rsidRDefault="00AD0AD4" w:rsidP="00AD0AD4">
      <w:pPr>
        <w:pStyle w:val="af0"/>
        <w:numPr>
          <w:ilvl w:val="0"/>
          <w:numId w:val="30"/>
        </w:numPr>
        <w:rPr>
          <w:lang w:eastAsia="zh-CN"/>
        </w:rPr>
      </w:pPr>
      <w:r w:rsidRPr="00AD0AD4">
        <w:rPr>
          <w:lang w:eastAsia="zh-CN"/>
        </w:rPr>
        <w:t>TermsNoLogged</w:t>
      </w:r>
    </w:p>
    <w:p w14:paraId="6D195F63" w14:textId="77777777" w:rsidR="00290D87" w:rsidRPr="00290D87" w:rsidRDefault="00290D87">
      <w:pPr>
        <w:widowControl/>
        <w:spacing w:line="240" w:lineRule="auto"/>
        <w:rPr>
          <w:b/>
          <w:bCs/>
          <w:sz w:val="24"/>
          <w:szCs w:val="24"/>
          <w:lang w:eastAsia="zh-CN"/>
        </w:rPr>
      </w:pPr>
    </w:p>
    <w:p w14:paraId="09F71FAB" w14:textId="77777777" w:rsidR="00D136F3" w:rsidRDefault="00D136F3">
      <w:pPr>
        <w:widowControl/>
        <w:spacing w:line="240" w:lineRule="auto"/>
        <w:rPr>
          <w:rFonts w:eastAsia="MS Gothic"/>
          <w:b/>
          <w:bCs/>
          <w:sz w:val="24"/>
          <w:szCs w:val="24"/>
        </w:rPr>
      </w:pPr>
      <w:r>
        <w:br w:type="page"/>
      </w:r>
    </w:p>
    <w:p w14:paraId="48DD5103" w14:textId="7EB633C0" w:rsidR="00606EC7" w:rsidRPr="00D136F3" w:rsidRDefault="00214FE6" w:rsidP="00606EC7">
      <w:pPr>
        <w:pStyle w:val="1"/>
        <w:numPr>
          <w:ilvl w:val="0"/>
          <w:numId w:val="9"/>
        </w:numPr>
      </w:pPr>
      <w:bookmarkStart w:id="54" w:name="_Toc416541762"/>
      <w:r>
        <w:lastRenderedPageBreak/>
        <w:t>Deployment Instructions</w:t>
      </w:r>
      <w:bookmarkEnd w:id="54"/>
    </w:p>
    <w:p w14:paraId="37AF597E" w14:textId="54402845" w:rsidR="00E865B1" w:rsidRDefault="00E865B1" w:rsidP="00606EC7">
      <w:pPr>
        <w:rPr>
          <w:b/>
          <w:sz w:val="22"/>
        </w:rPr>
      </w:pPr>
      <w:r w:rsidRPr="00E865B1">
        <w:rPr>
          <w:b/>
          <w:sz w:val="22"/>
        </w:rPr>
        <w:t xml:space="preserve"> </w:t>
      </w:r>
    </w:p>
    <w:p w14:paraId="29A16F43" w14:textId="1739C7B8" w:rsidR="00606EC7" w:rsidRDefault="00606EC7" w:rsidP="00606EC7">
      <w:r w:rsidRPr="00606EC7">
        <w:t xml:space="preserve">Run under </w:t>
      </w:r>
      <w:r w:rsidR="00D100AC">
        <w:t>api directory</w:t>
      </w:r>
    </w:p>
    <w:p w14:paraId="313632FC" w14:textId="77777777" w:rsidR="00606EC7" w:rsidRPr="00F82C39" w:rsidRDefault="00606EC7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npm install</w:t>
      </w:r>
    </w:p>
    <w:p w14:paraId="0FA94458" w14:textId="6BAFA3E2" w:rsidR="00D27FA0" w:rsidRPr="00F82C39" w:rsidRDefault="00D27FA0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node app</w:t>
      </w:r>
    </w:p>
    <w:p w14:paraId="1389A930" w14:textId="77777777" w:rsidR="00606EC7" w:rsidRDefault="00606EC7" w:rsidP="00606EC7"/>
    <w:p w14:paraId="2EEC56EB" w14:textId="53AB42D4" w:rsidR="00D136F3" w:rsidRDefault="00D136F3" w:rsidP="00606EC7">
      <w:r>
        <w:t xml:space="preserve">Run </w:t>
      </w:r>
      <w:r w:rsidR="00D100AC">
        <w:t>under frontend directory</w:t>
      </w:r>
    </w:p>
    <w:p w14:paraId="41024A14" w14:textId="0DDFB6E3" w:rsidR="00F82C39" w:rsidRPr="00F82C39" w:rsidRDefault="00F82C39" w:rsidP="00D100AC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npm install</w:t>
      </w:r>
    </w:p>
    <w:p w14:paraId="35A89914" w14:textId="5D36C118" w:rsidR="00F82C39" w:rsidRDefault="00F82C39" w:rsidP="00606EC7">
      <w:r w:rsidRPr="00F82C39">
        <w:rPr>
          <w:rFonts w:ascii="Courier New" w:hAnsi="Courier New" w:cs="Courier New"/>
        </w:rPr>
        <w:t>grunt</w:t>
      </w:r>
      <w:r w:rsidR="00D100AC">
        <w:t xml:space="preserve"> </w:t>
      </w:r>
    </w:p>
    <w:p w14:paraId="4F58C9F0" w14:textId="0907B1F2" w:rsidR="00F82C39" w:rsidRPr="00F82C39" w:rsidRDefault="00F82C39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>cd app</w:t>
      </w:r>
    </w:p>
    <w:p w14:paraId="1C47C971" w14:textId="7F848FF5" w:rsidR="00F82C39" w:rsidRPr="00F82C39" w:rsidRDefault="00F82C39" w:rsidP="00606EC7">
      <w:pPr>
        <w:rPr>
          <w:rFonts w:ascii="Courier New" w:hAnsi="Courier New" w:cs="Courier New"/>
        </w:rPr>
      </w:pPr>
      <w:r w:rsidRPr="00F82C39">
        <w:rPr>
          <w:rFonts w:ascii="Courier New" w:hAnsi="Courier New" w:cs="Courier New"/>
        </w:rPr>
        <w:t xml:space="preserve">http-server -p </w:t>
      </w:r>
      <w:r w:rsidRPr="00D100AC">
        <w:rPr>
          <w:rFonts w:ascii="Courier New" w:hAnsi="Courier New" w:cs="Courier New"/>
        </w:rPr>
        <w:t>3</w:t>
      </w:r>
      <w:r w:rsidR="00D100AC" w:rsidRPr="00D100AC">
        <w:rPr>
          <w:rFonts w:ascii="Courier New" w:hAnsi="Courier New" w:cs="Courier New"/>
        </w:rPr>
        <w:t>5</w:t>
      </w:r>
      <w:r w:rsidRPr="00D100AC">
        <w:rPr>
          <w:rFonts w:ascii="Courier New" w:hAnsi="Courier New" w:cs="Courier New"/>
        </w:rPr>
        <w:t>0</w:t>
      </w:r>
      <w:r w:rsidRPr="00F82C39">
        <w:rPr>
          <w:rFonts w:ascii="Courier New" w:hAnsi="Courier New" w:cs="Courier New"/>
        </w:rPr>
        <w:t>0</w:t>
      </w:r>
    </w:p>
    <w:p w14:paraId="3BCF4D1D" w14:textId="77777777" w:rsidR="00D136F3" w:rsidRDefault="00D136F3" w:rsidP="00606EC7"/>
    <w:p w14:paraId="343FAD85" w14:textId="77777777" w:rsidR="0074026A" w:rsidRDefault="00DF1058" w:rsidP="008C4626">
      <w:pPr>
        <w:pStyle w:val="1"/>
        <w:numPr>
          <w:ilvl w:val="0"/>
          <w:numId w:val="9"/>
        </w:numPr>
      </w:pPr>
      <w:bookmarkStart w:id="55" w:name="__RefHeading__72_1228164509"/>
      <w:bookmarkStart w:id="56" w:name="__RefHeading__48_650278029"/>
      <w:bookmarkStart w:id="57" w:name="__RefHeading__96_912191894"/>
      <w:bookmarkStart w:id="58" w:name="__RefHeading__84_186277278"/>
      <w:bookmarkStart w:id="59" w:name="__RefHeading__23_715530789"/>
      <w:bookmarkStart w:id="60" w:name="__RefHeading__60_1810720168"/>
      <w:bookmarkStart w:id="61" w:name="__RefHeading__38_1938080482"/>
      <w:bookmarkStart w:id="62" w:name="__RefHeading__108_1943279900"/>
      <w:bookmarkStart w:id="63" w:name="__RefHeading__120_1632051709"/>
      <w:bookmarkStart w:id="64" w:name="__RefHeading__449_983754718"/>
      <w:bookmarkStart w:id="65" w:name="__RefHeading__105_534610443"/>
      <w:bookmarkStart w:id="66" w:name="_Toc277454889"/>
      <w:bookmarkStart w:id="67" w:name="_Ref277509963"/>
      <w:bookmarkStart w:id="68" w:name="_Ref277509983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br w:type="page"/>
      </w:r>
      <w:bookmarkStart w:id="69" w:name="_Toc416541763"/>
      <w:r w:rsidR="0074026A">
        <w:lastRenderedPageBreak/>
        <w:t>Verification</w:t>
      </w:r>
      <w:bookmarkEnd w:id="66"/>
      <w:bookmarkEnd w:id="67"/>
      <w:bookmarkEnd w:id="68"/>
      <w:bookmarkEnd w:id="69"/>
    </w:p>
    <w:p w14:paraId="0D75A9BC" w14:textId="77777777" w:rsidR="00655C56" w:rsidRDefault="00655C56" w:rsidP="00655C56"/>
    <w:p w14:paraId="13A5BD33" w14:textId="63DA6A47" w:rsidR="004F12EC" w:rsidRDefault="00B37BA5">
      <w:pPr>
        <w:widowControl/>
        <w:spacing w:line="240" w:lineRule="auto"/>
      </w:pPr>
      <w:bookmarkStart w:id="70" w:name="_Toc277454898"/>
      <w:r>
        <w:t xml:space="preserve">Open </w:t>
      </w:r>
      <w:hyperlink r:id="rId22" w:history="1">
        <w:r w:rsidR="00737D0E" w:rsidRPr="00B7478E">
          <w:rPr>
            <w:rStyle w:val="a4"/>
          </w:rPr>
          <w:t>http://192.168.1.104:3500</w:t>
        </w:r>
      </w:hyperlink>
      <w:r>
        <w:t xml:space="preserve"> </w:t>
      </w:r>
      <w:r w:rsidR="00737D0E">
        <w:t>please replace 192.168.1.104 with your IP address.</w:t>
      </w:r>
    </w:p>
    <w:p w14:paraId="28D87F2B" w14:textId="77777777" w:rsidR="00AD0AD4" w:rsidRDefault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6C486EE5" w14:textId="77777777" w:rsidR="00AD0AD4" w:rsidRPr="00AD0AD4" w:rsidRDefault="00AD0AD4" w:rsidP="00AD0AD4">
      <w:pPr>
        <w:pStyle w:val="1"/>
        <w:numPr>
          <w:ilvl w:val="1"/>
          <w:numId w:val="9"/>
        </w:numPr>
      </w:pPr>
      <w:bookmarkStart w:id="71" w:name="_Toc416541764"/>
      <w:r w:rsidRPr="00AD0AD4">
        <w:t>HistoryCtrl</w:t>
      </w:r>
      <w:bookmarkEnd w:id="71"/>
    </w:p>
    <w:p w14:paraId="6C962767" w14:textId="52217BB1" w:rsidR="00AD0AD4" w:rsidRDefault="00813B13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Login with </w:t>
      </w:r>
      <w:bookmarkStart w:id="72" w:name="OLE_LINK3"/>
      <w:bookmarkStart w:id="73" w:name="OLE_LINK4"/>
      <w:r>
        <w:rPr>
          <w:bCs/>
          <w:sz w:val="24"/>
          <w:szCs w:val="24"/>
          <w:lang w:eastAsia="zh-CN"/>
        </w:rPr>
        <w:fldChar w:fldCharType="begin"/>
      </w:r>
      <w:r>
        <w:rPr>
          <w:bCs/>
          <w:sz w:val="24"/>
          <w:szCs w:val="24"/>
          <w:lang w:eastAsia="zh-CN"/>
        </w:rPr>
        <w:instrText xml:space="preserve"> HYPERLINK "mailto:</w:instrText>
      </w:r>
      <w:r>
        <w:rPr>
          <w:rFonts w:hint="eastAsia"/>
          <w:bCs/>
          <w:sz w:val="24"/>
          <w:szCs w:val="24"/>
          <w:lang w:eastAsia="zh-CN"/>
        </w:rPr>
        <w:instrText>test@test.com</w:instrText>
      </w:r>
      <w:r>
        <w:rPr>
          <w:bCs/>
          <w:sz w:val="24"/>
          <w:szCs w:val="24"/>
          <w:lang w:eastAsia="zh-CN"/>
        </w:rPr>
        <w:instrText xml:space="preserve">" </w:instrText>
      </w:r>
      <w:r>
        <w:rPr>
          <w:bCs/>
          <w:sz w:val="24"/>
          <w:szCs w:val="24"/>
          <w:lang w:eastAsia="zh-CN"/>
        </w:rPr>
        <w:fldChar w:fldCharType="separate"/>
      </w:r>
      <w:r w:rsidRPr="00B7478E">
        <w:rPr>
          <w:rStyle w:val="a4"/>
          <w:rFonts w:hint="eastAsia"/>
          <w:bCs/>
          <w:sz w:val="24"/>
          <w:szCs w:val="24"/>
          <w:lang w:eastAsia="zh-CN"/>
        </w:rPr>
        <w:t>test@test.com</w:t>
      </w:r>
      <w:r>
        <w:rPr>
          <w:bCs/>
          <w:sz w:val="24"/>
          <w:szCs w:val="24"/>
          <w:lang w:eastAsia="zh-CN"/>
        </w:rPr>
        <w:fldChar w:fldCharType="end"/>
      </w:r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password.</w:t>
      </w:r>
      <w:bookmarkEnd w:id="72"/>
      <w:bookmarkEnd w:id="73"/>
      <w:r>
        <w:rPr>
          <w:bCs/>
          <w:sz w:val="24"/>
          <w:szCs w:val="24"/>
          <w:lang w:eastAsia="zh-CN"/>
        </w:rPr>
        <w:t xml:space="preserve"> Click My History menu, it’ll show the history data.</w:t>
      </w:r>
    </w:p>
    <w:p w14:paraId="32FDEAB2" w14:textId="62DBBED4" w:rsidR="00813B13" w:rsidRDefault="00737D0E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drawing>
          <wp:inline distT="0" distB="0" distL="0" distR="0" wp14:anchorId="2334C5C0" wp14:editId="7B54557A">
            <wp:extent cx="5943600" cy="2644775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04A6" w14:textId="77777777" w:rsidR="00813B13" w:rsidRPr="00813B13" w:rsidRDefault="00813B13" w:rsidP="00AD0AD4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</w:p>
    <w:p w14:paraId="5FF0B68C" w14:textId="77777777" w:rsidR="00AD0AD4" w:rsidRP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31D33C01" w14:textId="77777777" w:rsidR="00AD0AD4" w:rsidRPr="00AD0AD4" w:rsidRDefault="00AD0AD4" w:rsidP="00AD0AD4">
      <w:pPr>
        <w:pStyle w:val="1"/>
        <w:numPr>
          <w:ilvl w:val="1"/>
          <w:numId w:val="9"/>
        </w:numPr>
      </w:pPr>
      <w:bookmarkStart w:id="74" w:name="_Toc416541765"/>
      <w:r w:rsidRPr="00AD0AD4">
        <w:t>ProfileCtrl</w:t>
      </w:r>
      <w:bookmarkEnd w:id="74"/>
    </w:p>
    <w:p w14:paraId="3097F0D4" w14:textId="0C324129" w:rsidR="00AD0AD4" w:rsidRPr="00E508A5" w:rsidRDefault="00E508A5" w:rsidP="00AD0AD4">
      <w:pPr>
        <w:widowControl/>
        <w:spacing w:line="240" w:lineRule="auto"/>
        <w:rPr>
          <w:rFonts w:hint="eastAsia"/>
          <w:b/>
          <w:bCs/>
          <w:sz w:val="24"/>
          <w:szCs w:val="24"/>
          <w:lang w:eastAsia="zh-CN"/>
        </w:rPr>
      </w:pPr>
      <w:r w:rsidRPr="00E508A5">
        <w:rPr>
          <w:rFonts w:hint="eastAsia"/>
          <w:b/>
          <w:bCs/>
          <w:sz w:val="24"/>
          <w:szCs w:val="24"/>
          <w:lang w:eastAsia="zh-CN"/>
        </w:rPr>
        <w:t>Test contact information</w:t>
      </w:r>
    </w:p>
    <w:p w14:paraId="0373CAA8" w14:textId="55FBDA6A" w:rsidR="00E508A5" w:rsidRDefault="00E508A5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24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test@test.com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password. Click My info menu, you can see the contact information fields.</w:t>
      </w:r>
    </w:p>
    <w:p w14:paraId="2E8C433A" w14:textId="77777777" w:rsidR="00E508A5" w:rsidRDefault="00E508A5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</w:p>
    <w:p w14:paraId="39F70640" w14:textId="17A469BB" w:rsidR="00E508A5" w:rsidRDefault="00212083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drawing>
          <wp:inline distT="0" distB="0" distL="0" distR="0" wp14:anchorId="1978E84D" wp14:editId="332FF66B">
            <wp:extent cx="5943600" cy="291973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1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A0A7" w14:textId="77777777" w:rsidR="00E508A5" w:rsidRDefault="00E508A5" w:rsidP="00AD0AD4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</w:p>
    <w:p w14:paraId="7EFA8939" w14:textId="0C9624E4" w:rsidR="00E508A5" w:rsidRDefault="00212083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Click the edit link and it could edit </w:t>
      </w:r>
      <w:r>
        <w:rPr>
          <w:bCs/>
          <w:sz w:val="24"/>
          <w:szCs w:val="24"/>
          <w:lang w:eastAsia="zh-CN"/>
        </w:rPr>
        <w:t>the page.</w:t>
      </w:r>
    </w:p>
    <w:p w14:paraId="5EAF77DC" w14:textId="3F410837" w:rsidR="00212083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drawing>
          <wp:inline distT="0" distB="0" distL="0" distR="0" wp14:anchorId="3CE500B8" wp14:editId="482C0D22">
            <wp:extent cx="5943600" cy="41624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2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FCDE" w14:textId="77777777" w:rsidR="00212083" w:rsidRDefault="00212083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</w:p>
    <w:p w14:paraId="081EB9C7" w14:textId="77777777" w:rsidR="00212083" w:rsidRDefault="00212083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</w:p>
    <w:p w14:paraId="6C6F4CE9" w14:textId="1812A423" w:rsidR="00E508A5" w:rsidRPr="00E508A5" w:rsidRDefault="00E508A5" w:rsidP="00AD0AD4">
      <w:pPr>
        <w:widowControl/>
        <w:spacing w:line="240" w:lineRule="auto"/>
        <w:rPr>
          <w:b/>
          <w:bCs/>
          <w:sz w:val="24"/>
          <w:szCs w:val="24"/>
          <w:lang w:eastAsia="zh-CN"/>
        </w:rPr>
      </w:pPr>
      <w:r w:rsidRPr="00E508A5">
        <w:rPr>
          <w:b/>
          <w:bCs/>
          <w:sz w:val="24"/>
          <w:szCs w:val="24"/>
          <w:lang w:eastAsia="zh-CN"/>
        </w:rPr>
        <w:t>Test business information</w:t>
      </w:r>
    </w:p>
    <w:p w14:paraId="04E67491" w14:textId="756B2417" w:rsidR="00E508A5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bookmarkStart w:id="75" w:name="OLE_LINK7"/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27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buz@test.com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password, click my info menu,</w:t>
      </w:r>
      <w:bookmarkEnd w:id="75"/>
      <w:r>
        <w:rPr>
          <w:bCs/>
          <w:sz w:val="24"/>
          <w:szCs w:val="24"/>
          <w:lang w:eastAsia="zh-CN"/>
        </w:rPr>
        <w:t xml:space="preserve"> it’ll show the business information section.</w:t>
      </w:r>
    </w:p>
    <w:p w14:paraId="77753A18" w14:textId="37BECDB2" w:rsidR="00E508A5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lastRenderedPageBreak/>
        <w:drawing>
          <wp:inline distT="0" distB="0" distL="0" distR="0" wp14:anchorId="2DE5F2B1" wp14:editId="5AA16E72">
            <wp:extent cx="5943600" cy="33147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3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8C41" w14:textId="77777777" w:rsidR="006235FA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</w:p>
    <w:p w14:paraId="089563DF" w14:textId="514B8A6E" w:rsidR="006235FA" w:rsidRDefault="006235FA" w:rsidP="00AD0AD4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>Click the edit link and it could edit the page.</w:t>
      </w:r>
    </w:p>
    <w:p w14:paraId="7E16F1EA" w14:textId="5DB15002" w:rsidR="006235FA" w:rsidRDefault="006235FA" w:rsidP="00AD0AD4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  <w:r>
        <w:rPr>
          <w:rFonts w:hint="eastAsia"/>
          <w:bCs/>
          <w:noProof/>
          <w:sz w:val="24"/>
          <w:szCs w:val="24"/>
          <w:lang w:eastAsia="zh-CN"/>
        </w:rPr>
        <w:lastRenderedPageBreak/>
        <w:drawing>
          <wp:inline distT="0" distB="0" distL="0" distR="0" wp14:anchorId="76573703" wp14:editId="446CED11">
            <wp:extent cx="5829300" cy="6553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4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94CE" w14:textId="77777777" w:rsidR="00E508A5" w:rsidRDefault="00E508A5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</w:p>
    <w:p w14:paraId="226C5E42" w14:textId="3268BF07" w:rsidR="00E508A5" w:rsidRPr="00E508A5" w:rsidRDefault="00E508A5" w:rsidP="00AD0AD4">
      <w:pPr>
        <w:widowControl/>
        <w:spacing w:line="240" w:lineRule="auto"/>
        <w:rPr>
          <w:rFonts w:hint="eastAsia"/>
          <w:b/>
          <w:bCs/>
          <w:sz w:val="24"/>
          <w:szCs w:val="24"/>
          <w:lang w:eastAsia="zh-CN"/>
        </w:rPr>
      </w:pPr>
      <w:r w:rsidRPr="00E508A5">
        <w:rPr>
          <w:b/>
          <w:bCs/>
          <w:sz w:val="24"/>
          <w:szCs w:val="24"/>
          <w:lang w:eastAsia="zh-CN"/>
        </w:rPr>
        <w:t>Test Reset password.</w:t>
      </w:r>
    </w:p>
    <w:p w14:paraId="61B45B55" w14:textId="3CCC73D7" w:rsidR="00E508A5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bookmarkStart w:id="76" w:name="OLE_LINK8"/>
      <w:bookmarkStart w:id="77" w:name="OLE_LINK9"/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30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buz@test.com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password,</w:t>
      </w:r>
      <w:bookmarkEnd w:id="76"/>
      <w:bookmarkEnd w:id="77"/>
      <w:r>
        <w:rPr>
          <w:bCs/>
          <w:sz w:val="24"/>
          <w:szCs w:val="24"/>
          <w:lang w:eastAsia="zh-CN"/>
        </w:rPr>
        <w:t xml:space="preserve"> click my info menu, click change password link. Fill the fields and it could change the password.</w:t>
      </w:r>
    </w:p>
    <w:p w14:paraId="5E7EAD55" w14:textId="5E3E8EF2" w:rsidR="006235FA" w:rsidRDefault="006235FA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  <w:lang w:eastAsia="zh-CN"/>
        </w:rPr>
        <w:lastRenderedPageBreak/>
        <w:drawing>
          <wp:inline distT="0" distB="0" distL="0" distR="0" wp14:anchorId="20FEB2EE" wp14:editId="324E7548">
            <wp:extent cx="5943600" cy="19780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5.g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AC03" w14:textId="77777777" w:rsidR="00E508A5" w:rsidRDefault="00E508A5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4FFEB1EF" w14:textId="77777777" w:rsidR="00AD0AD4" w:rsidRP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0FB1D319" w14:textId="77777777" w:rsidR="00AD0AD4" w:rsidRPr="00AD0AD4" w:rsidRDefault="00AD0AD4" w:rsidP="00AD0AD4">
      <w:pPr>
        <w:pStyle w:val="1"/>
        <w:numPr>
          <w:ilvl w:val="1"/>
          <w:numId w:val="9"/>
        </w:numPr>
      </w:pPr>
      <w:bookmarkStart w:id="78" w:name="_Toc416541766"/>
      <w:r w:rsidRPr="00AD0AD4">
        <w:t>FeedbackCtrl</w:t>
      </w:r>
      <w:bookmarkEnd w:id="78"/>
    </w:p>
    <w:p w14:paraId="78FCEB26" w14:textId="1081C8D6" w:rsidR="00AD0AD4" w:rsidRDefault="00737D0E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bookmarkStart w:id="79" w:name="OLE_LINK5"/>
      <w:bookmarkStart w:id="80" w:name="OLE_LINK6"/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32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test@test.com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password.</w:t>
      </w:r>
      <w:bookmarkEnd w:id="79"/>
      <w:bookmarkEnd w:id="80"/>
      <w:r>
        <w:rPr>
          <w:bCs/>
          <w:sz w:val="24"/>
          <w:szCs w:val="24"/>
          <w:lang w:eastAsia="zh-CN"/>
        </w:rPr>
        <w:t xml:space="preserve"> Click Feedback menu on top, it’ll show the feedback page. Fill the fields and click send button, it’ll send the mail to configure email.</w:t>
      </w:r>
    </w:p>
    <w:p w14:paraId="620554AD" w14:textId="39CD10AC" w:rsidR="00737D0E" w:rsidRPr="00737D0E" w:rsidRDefault="00737D0E" w:rsidP="00AD0AD4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  <w:r>
        <w:rPr>
          <w:rFonts w:hint="eastAsia"/>
          <w:bCs/>
          <w:noProof/>
          <w:sz w:val="24"/>
          <w:szCs w:val="24"/>
          <w:lang w:eastAsia="zh-CN"/>
        </w:rPr>
        <w:drawing>
          <wp:inline distT="0" distB="0" distL="0" distR="0" wp14:anchorId="0B05622A" wp14:editId="561B0EE6">
            <wp:extent cx="5943600" cy="31851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15E3" w14:textId="77777777" w:rsidR="00737D0E" w:rsidRDefault="00737D0E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678A02B2" w14:textId="48491942" w:rsidR="00A70E97" w:rsidRDefault="00E508A5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  <w:lang w:eastAsia="zh-CN"/>
        </w:rPr>
        <w:lastRenderedPageBreak/>
        <w:drawing>
          <wp:inline distT="0" distB="0" distL="0" distR="0" wp14:anchorId="375AD716" wp14:editId="29E77D3E">
            <wp:extent cx="3943350" cy="20859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g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6FAF" w14:textId="77777777" w:rsid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46F36FEE" w14:textId="77777777" w:rsidR="00AD0AD4" w:rsidRP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6C4A53A4" w14:textId="77777777" w:rsidR="00AD0AD4" w:rsidRPr="00AD0AD4" w:rsidRDefault="00AD0AD4" w:rsidP="00AD0AD4">
      <w:pPr>
        <w:pStyle w:val="1"/>
        <w:numPr>
          <w:ilvl w:val="1"/>
          <w:numId w:val="9"/>
        </w:numPr>
      </w:pPr>
      <w:bookmarkStart w:id="81" w:name="_Toc416541767"/>
      <w:r w:rsidRPr="00AD0AD4">
        <w:t>BusinessEmployeesCtrl</w:t>
      </w:r>
      <w:bookmarkEnd w:id="81"/>
    </w:p>
    <w:p w14:paraId="0419D1C2" w14:textId="7EAB559E" w:rsidR="00AD0AD4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bookmarkStart w:id="82" w:name="OLE_LINK10"/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35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buz@test.com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password,</w:t>
      </w:r>
      <w:bookmarkEnd w:id="82"/>
      <w:r>
        <w:rPr>
          <w:bCs/>
          <w:sz w:val="24"/>
          <w:szCs w:val="24"/>
          <w:lang w:eastAsia="zh-CN"/>
        </w:rPr>
        <w:t xml:space="preserve"> click Employees menu, it could add / update / delete items.</w:t>
      </w:r>
    </w:p>
    <w:p w14:paraId="6DA0A065" w14:textId="77777777" w:rsidR="006235FA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</w:p>
    <w:p w14:paraId="27332516" w14:textId="7E5CFC08" w:rsidR="006235FA" w:rsidRDefault="006235FA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drawing>
          <wp:inline distT="0" distB="0" distL="0" distR="0" wp14:anchorId="503DABA0" wp14:editId="54132CD2">
            <wp:extent cx="5943600" cy="31908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6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0302" w14:textId="77777777" w:rsidR="006235FA" w:rsidRDefault="006235FA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6D90C036" w14:textId="77777777" w:rsidR="00AD0AD4" w:rsidRP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7A77AB44" w14:textId="77777777" w:rsidR="00AD0AD4" w:rsidRPr="00AD0AD4" w:rsidRDefault="00AD0AD4" w:rsidP="00AD0AD4">
      <w:pPr>
        <w:pStyle w:val="1"/>
        <w:numPr>
          <w:ilvl w:val="1"/>
          <w:numId w:val="9"/>
        </w:numPr>
      </w:pPr>
      <w:bookmarkStart w:id="83" w:name="_Toc416541768"/>
      <w:r w:rsidRPr="00AD0AD4">
        <w:t>FoundersStatusCtrl</w:t>
      </w:r>
      <w:bookmarkEnd w:id="83"/>
    </w:p>
    <w:p w14:paraId="652AD56B" w14:textId="043A226A" w:rsidR="00AD0AD4" w:rsidRDefault="00E508A5" w:rsidP="00AD0AD4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37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plat@test.com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password, it’ll show the founder status page. It’s a readonly page.</w:t>
      </w:r>
    </w:p>
    <w:p w14:paraId="2F151CF9" w14:textId="1E5995A6" w:rsidR="00E508A5" w:rsidRPr="00E508A5" w:rsidRDefault="00E508A5" w:rsidP="00AD0AD4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  <w:r>
        <w:rPr>
          <w:rFonts w:hint="eastAsia"/>
          <w:bCs/>
          <w:noProof/>
          <w:sz w:val="24"/>
          <w:szCs w:val="24"/>
          <w:lang w:eastAsia="zh-CN"/>
        </w:rPr>
        <w:lastRenderedPageBreak/>
        <w:drawing>
          <wp:inline distT="0" distB="0" distL="0" distR="0" wp14:anchorId="6DCED3F3" wp14:editId="35531799">
            <wp:extent cx="5943600" cy="28460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g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692D" w14:textId="77777777" w:rsid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0CE71ECF" w14:textId="77777777" w:rsidR="00AD0AD4" w:rsidRPr="00AD0AD4" w:rsidRDefault="00AD0AD4" w:rsidP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0771E61C" w14:textId="343FC14B" w:rsidR="00AD0AD4" w:rsidRPr="00813B13" w:rsidRDefault="00AD0AD4" w:rsidP="002A0BF2">
      <w:pPr>
        <w:pStyle w:val="1"/>
        <w:numPr>
          <w:ilvl w:val="1"/>
          <w:numId w:val="9"/>
        </w:numPr>
      </w:pPr>
      <w:bookmarkStart w:id="84" w:name="_Toc416541769"/>
      <w:r w:rsidRPr="00AD0AD4">
        <w:t>ShoppingCartCtrl</w:t>
      </w:r>
      <w:bookmarkEnd w:id="84"/>
    </w:p>
    <w:p w14:paraId="6AF52C0D" w14:textId="61B6E859" w:rsidR="002A0BF2" w:rsidRDefault="00172A04" w:rsidP="00AD0AD4">
      <w:pPr>
        <w:rPr>
          <w:bCs/>
          <w:sz w:val="24"/>
          <w:szCs w:val="24"/>
          <w:lang w:eastAsia="zh-CN"/>
        </w:rPr>
      </w:pPr>
      <w:bookmarkStart w:id="85" w:name="OLE_LINK11"/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39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buz@test.com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password,</w:t>
      </w:r>
      <w:bookmarkEnd w:id="85"/>
      <w:r>
        <w:rPr>
          <w:bCs/>
          <w:sz w:val="24"/>
          <w:szCs w:val="24"/>
          <w:lang w:eastAsia="zh-CN"/>
        </w:rPr>
        <w:t xml:space="preserve"> in home page, click one item and add to cart. It’ll show the shopping cart page. Input the number in total value field.</w:t>
      </w:r>
    </w:p>
    <w:p w14:paraId="4C5280A0" w14:textId="3A1AA738" w:rsidR="00172A04" w:rsidRDefault="00172A04" w:rsidP="00AD0AD4">
      <w:pPr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drawing>
          <wp:inline distT="0" distB="0" distL="0" distR="0" wp14:anchorId="2B8DEDAE" wp14:editId="39BF4DC2">
            <wp:extent cx="5943600" cy="3169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7.g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D511F" w14:textId="77777777" w:rsidR="00172A04" w:rsidRDefault="00172A04" w:rsidP="00AD0AD4"/>
    <w:p w14:paraId="3EFD854C" w14:textId="77777777" w:rsidR="00E508A5" w:rsidRDefault="00E508A5" w:rsidP="00AD0AD4"/>
    <w:p w14:paraId="657557C0" w14:textId="77777777" w:rsidR="00E508A5" w:rsidRPr="00AD0AD4" w:rsidRDefault="00E508A5" w:rsidP="00E508A5">
      <w:pPr>
        <w:pStyle w:val="1"/>
        <w:numPr>
          <w:ilvl w:val="1"/>
          <w:numId w:val="9"/>
        </w:numPr>
      </w:pPr>
      <w:bookmarkStart w:id="86" w:name="_Toc416541770"/>
      <w:r w:rsidRPr="00AD0AD4">
        <w:t>PaymentCtrl</w:t>
      </w:r>
      <w:bookmarkEnd w:id="86"/>
    </w:p>
    <w:p w14:paraId="1EEF82B0" w14:textId="4B058CF3" w:rsidR="00E508A5" w:rsidRPr="007376C4" w:rsidRDefault="007376C4" w:rsidP="00AD0AD4">
      <w:pPr>
        <w:rPr>
          <w:rFonts w:hint="eastAsia"/>
          <w:b/>
          <w:lang w:eastAsia="zh-CN"/>
        </w:rPr>
      </w:pPr>
      <w:r w:rsidRPr="007376C4">
        <w:rPr>
          <w:rFonts w:hint="eastAsia"/>
          <w:b/>
          <w:lang w:eastAsia="zh-CN"/>
        </w:rPr>
        <w:t>Test payment</w:t>
      </w:r>
    </w:p>
    <w:p w14:paraId="1E234B1E" w14:textId="645EB5C6" w:rsidR="007376C4" w:rsidRDefault="00172A04" w:rsidP="00AD0AD4">
      <w:pPr>
        <w:rPr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 xml:space="preserve">n </w:t>
      </w:r>
      <w:r>
        <w:rPr>
          <w:lang w:eastAsia="zh-CN"/>
        </w:rPr>
        <w:t>shopping cart, click the pay now button, it’ll go to payment page.</w:t>
      </w:r>
    </w:p>
    <w:p w14:paraId="7CD3CCA4" w14:textId="437F3E9A" w:rsidR="00172A04" w:rsidRDefault="00172A04" w:rsidP="00AD0AD4">
      <w:pPr>
        <w:rPr>
          <w:lang w:eastAsia="zh-CN"/>
        </w:rPr>
      </w:pPr>
      <w:r>
        <w:rPr>
          <w:lang w:eastAsia="zh-CN"/>
        </w:rPr>
        <w:t xml:space="preserve">Test with card number </w:t>
      </w:r>
      <w:r w:rsidRPr="00172A04">
        <w:rPr>
          <w:lang w:eastAsia="zh-CN"/>
        </w:rPr>
        <w:t>4005 5192 0000 0004</w:t>
      </w:r>
      <w:r>
        <w:rPr>
          <w:lang w:eastAsia="zh-CN"/>
        </w:rPr>
        <w:t xml:space="preserve"> and ccv number </w:t>
      </w:r>
      <w:r w:rsidRPr="00172A04">
        <w:rPr>
          <w:lang w:eastAsia="zh-CN"/>
        </w:rPr>
        <w:t>123</w:t>
      </w:r>
      <w:r>
        <w:rPr>
          <w:lang w:eastAsia="zh-CN"/>
        </w:rPr>
        <w:t>.</w:t>
      </w:r>
      <w:r w:rsidR="00AC754F">
        <w:rPr>
          <w:lang w:eastAsia="zh-CN"/>
        </w:rPr>
        <w:t xml:space="preserve"> Click the pay button and it could pay.</w:t>
      </w:r>
    </w:p>
    <w:p w14:paraId="5BB3CE33" w14:textId="55BA0E68" w:rsidR="00172A04" w:rsidRDefault="00AC754F" w:rsidP="00AD0AD4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DC78399" wp14:editId="48779A3B">
            <wp:extent cx="5943600" cy="25603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8.g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11F5" w14:textId="77777777" w:rsidR="007376C4" w:rsidRDefault="007376C4" w:rsidP="00AD0AD4">
      <w:pPr>
        <w:rPr>
          <w:lang w:eastAsia="zh-CN"/>
        </w:rPr>
      </w:pPr>
    </w:p>
    <w:p w14:paraId="3DA6A903" w14:textId="77777777" w:rsidR="007376C4" w:rsidRDefault="007376C4" w:rsidP="00AD0AD4">
      <w:pPr>
        <w:rPr>
          <w:lang w:eastAsia="zh-CN"/>
        </w:rPr>
      </w:pPr>
    </w:p>
    <w:p w14:paraId="3DAEBD18" w14:textId="739915DC" w:rsidR="007376C4" w:rsidRPr="007376C4" w:rsidRDefault="007376C4" w:rsidP="00AD0AD4">
      <w:pPr>
        <w:rPr>
          <w:rFonts w:hint="eastAsia"/>
          <w:b/>
          <w:lang w:eastAsia="zh-CN"/>
        </w:rPr>
      </w:pPr>
      <w:r w:rsidRPr="007376C4">
        <w:rPr>
          <w:b/>
          <w:lang w:eastAsia="zh-CN"/>
        </w:rPr>
        <w:t>Test verification</w:t>
      </w:r>
    </w:p>
    <w:p w14:paraId="1995A665" w14:textId="428E4D46" w:rsidR="00AD0AD4" w:rsidRDefault="00AC754F" w:rsidP="00AD0AD4">
      <w:pPr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42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buz@test.com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password,</w:t>
      </w:r>
      <w:r>
        <w:rPr>
          <w:bCs/>
          <w:sz w:val="24"/>
          <w:szCs w:val="24"/>
          <w:lang w:eastAsia="zh-CN"/>
        </w:rPr>
        <w:t xml:space="preserve"> click “</w:t>
      </w:r>
      <w:r w:rsidRPr="00AC754F">
        <w:rPr>
          <w:bCs/>
          <w:sz w:val="24"/>
          <w:szCs w:val="24"/>
          <w:lang w:eastAsia="zh-CN"/>
        </w:rPr>
        <w:t>Not a Verified Business</w:t>
      </w:r>
      <w:r>
        <w:rPr>
          <w:bCs/>
          <w:sz w:val="24"/>
          <w:szCs w:val="24"/>
          <w:lang w:eastAsia="zh-CN"/>
        </w:rPr>
        <w:t xml:space="preserve">” link and subscribe now button, it’ll go to verify page. </w:t>
      </w:r>
      <w:r w:rsidRPr="00AC754F">
        <w:rPr>
          <w:bCs/>
          <w:sz w:val="24"/>
          <w:szCs w:val="24"/>
          <w:lang w:eastAsia="zh-CN"/>
        </w:rPr>
        <w:t>Test with card number 4005 5192 0000 0004 and ccv number 123.</w:t>
      </w:r>
      <w:r>
        <w:rPr>
          <w:bCs/>
          <w:sz w:val="24"/>
          <w:szCs w:val="24"/>
          <w:lang w:eastAsia="zh-CN"/>
        </w:rPr>
        <w:t xml:space="preserve"> Click pay button and it could verify.</w:t>
      </w:r>
    </w:p>
    <w:p w14:paraId="2BEB0040" w14:textId="3803FEAD" w:rsidR="00AC754F" w:rsidRDefault="00AC754F" w:rsidP="00AD0AD4">
      <w:pPr>
        <w:rPr>
          <w:bCs/>
          <w:sz w:val="24"/>
          <w:szCs w:val="24"/>
          <w:lang w:eastAsia="zh-CN"/>
        </w:rPr>
      </w:pPr>
      <w:r>
        <w:rPr>
          <w:bCs/>
          <w:noProof/>
          <w:sz w:val="24"/>
          <w:szCs w:val="24"/>
          <w:lang w:eastAsia="zh-CN"/>
        </w:rPr>
        <w:drawing>
          <wp:inline distT="0" distB="0" distL="0" distR="0" wp14:anchorId="0C4E04BF" wp14:editId="6513C58B">
            <wp:extent cx="5943600" cy="259143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9.g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7D92" w14:textId="2A99B510" w:rsidR="00AC754F" w:rsidRDefault="00AC754F" w:rsidP="00AD0AD4">
      <w:r>
        <w:rPr>
          <w:noProof/>
          <w:lang w:eastAsia="zh-CN"/>
        </w:rPr>
        <w:lastRenderedPageBreak/>
        <w:drawing>
          <wp:inline distT="0" distB="0" distL="0" distR="0" wp14:anchorId="65C3EDFE" wp14:editId="1BEEB460">
            <wp:extent cx="5943600" cy="312991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0.g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D096" w14:textId="77777777" w:rsidR="00AD0AD4" w:rsidRPr="00AD0AD4" w:rsidRDefault="00AD0AD4" w:rsidP="00AD0AD4"/>
    <w:p w14:paraId="149362ED" w14:textId="7B043C9C" w:rsidR="00AD0AD4" w:rsidRPr="00AD0AD4" w:rsidRDefault="00AD0AD4" w:rsidP="00AD0AD4">
      <w:pPr>
        <w:pStyle w:val="1"/>
        <w:numPr>
          <w:ilvl w:val="1"/>
          <w:numId w:val="9"/>
        </w:numPr>
      </w:pPr>
      <w:bookmarkStart w:id="87" w:name="_Toc416541771"/>
      <w:r w:rsidRPr="00AD0AD4">
        <w:t>ReportAbuseCtrl</w:t>
      </w:r>
      <w:bookmarkEnd w:id="87"/>
    </w:p>
    <w:p w14:paraId="7546CA74" w14:textId="015ACCF8" w:rsidR="00AD0AD4" w:rsidRDefault="00E508A5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Login with </w:t>
      </w:r>
      <w:hyperlink r:id="rId45" w:history="1">
        <w:r w:rsidRPr="00B7478E">
          <w:rPr>
            <w:rStyle w:val="a4"/>
            <w:rFonts w:hint="eastAsia"/>
            <w:bCs/>
            <w:sz w:val="24"/>
            <w:szCs w:val="24"/>
            <w:lang w:eastAsia="zh-CN"/>
          </w:rPr>
          <w:t>test@test.com</w:t>
        </w:r>
      </w:hyperlink>
      <w:r>
        <w:rPr>
          <w:rFonts w:hint="eastAsia"/>
          <w:bCs/>
          <w:sz w:val="24"/>
          <w:szCs w:val="24"/>
          <w:lang w:eastAsia="zh-CN"/>
        </w:rPr>
        <w:t xml:space="preserve"> </w:t>
      </w:r>
      <w:r>
        <w:rPr>
          <w:bCs/>
          <w:sz w:val="24"/>
          <w:szCs w:val="24"/>
          <w:lang w:eastAsia="zh-CN"/>
        </w:rPr>
        <w:t>/ password. In home page, click an item and click “Report Abuse” link, it’ll show the report abuse page, fill the fields and click Send button. It’ll send the email.</w:t>
      </w:r>
    </w:p>
    <w:p w14:paraId="036CD602" w14:textId="06A00AAC" w:rsidR="00E508A5" w:rsidRPr="00E508A5" w:rsidRDefault="00E508A5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  <w:r>
        <w:rPr>
          <w:rFonts w:hint="eastAsia"/>
          <w:bCs/>
          <w:noProof/>
          <w:sz w:val="24"/>
          <w:szCs w:val="24"/>
          <w:lang w:eastAsia="zh-CN"/>
        </w:rPr>
        <w:drawing>
          <wp:inline distT="0" distB="0" distL="0" distR="0" wp14:anchorId="44C6252D" wp14:editId="3458A263">
            <wp:extent cx="5943600" cy="314261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g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B25C" w14:textId="77777777" w:rsidR="00AD0AD4" w:rsidRDefault="00AD0AD4">
      <w:pPr>
        <w:widowControl/>
        <w:spacing w:line="240" w:lineRule="auto"/>
        <w:rPr>
          <w:rFonts w:eastAsia="MS Gothic"/>
          <w:bCs/>
          <w:sz w:val="24"/>
          <w:szCs w:val="24"/>
        </w:rPr>
      </w:pPr>
    </w:p>
    <w:p w14:paraId="475A7174" w14:textId="0AF56727" w:rsidR="00E508A5" w:rsidRDefault="00E508A5">
      <w:pPr>
        <w:widowControl/>
        <w:spacing w:line="240" w:lineRule="auto"/>
        <w:rPr>
          <w:rFonts w:eastAsia="MS Gothic"/>
          <w:bCs/>
          <w:sz w:val="24"/>
          <w:szCs w:val="24"/>
        </w:rPr>
      </w:pPr>
      <w:r>
        <w:rPr>
          <w:rFonts w:eastAsia="MS Gothic"/>
          <w:bCs/>
          <w:noProof/>
          <w:sz w:val="24"/>
          <w:szCs w:val="24"/>
          <w:lang w:eastAsia="zh-CN"/>
        </w:rPr>
        <w:lastRenderedPageBreak/>
        <w:drawing>
          <wp:inline distT="0" distB="0" distL="0" distR="0" wp14:anchorId="03830ABA" wp14:editId="7791E01F">
            <wp:extent cx="4210050" cy="2457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gif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454C2" w14:textId="48263BDB" w:rsidR="00AD0AD4" w:rsidRPr="00813B13" w:rsidRDefault="00813B13" w:rsidP="00813B13">
      <w:pPr>
        <w:pStyle w:val="1"/>
        <w:numPr>
          <w:ilvl w:val="1"/>
          <w:numId w:val="9"/>
        </w:numPr>
        <w:rPr>
          <w:rFonts w:hint="eastAsia"/>
        </w:rPr>
      </w:pPr>
      <w:bookmarkStart w:id="88" w:name="_Toc416541772"/>
      <w:r w:rsidRPr="00813B13">
        <w:rPr>
          <w:rFonts w:hint="eastAsia"/>
        </w:rPr>
        <w:t>Wordpress</w:t>
      </w:r>
      <w:bookmarkEnd w:id="88"/>
    </w:p>
    <w:p w14:paraId="5B244814" w14:textId="4D047C4E" w:rsidR="00AD0AD4" w:rsidRDefault="00AC754F">
      <w:pPr>
        <w:widowControl/>
        <w:spacing w:line="240" w:lineRule="auto"/>
        <w:rPr>
          <w:bCs/>
          <w:sz w:val="24"/>
          <w:szCs w:val="24"/>
          <w:lang w:eastAsia="zh-CN"/>
        </w:rPr>
      </w:pPr>
      <w:r>
        <w:rPr>
          <w:rFonts w:hint="eastAsia"/>
          <w:bCs/>
          <w:sz w:val="24"/>
          <w:szCs w:val="24"/>
          <w:lang w:eastAsia="zh-CN"/>
        </w:rPr>
        <w:t xml:space="preserve">Click the link such as </w:t>
      </w:r>
      <w:r>
        <w:rPr>
          <w:bCs/>
          <w:sz w:val="24"/>
          <w:szCs w:val="24"/>
          <w:lang w:eastAsia="zh-CN"/>
        </w:rPr>
        <w:t>“How it works”, it’ll show the wordpress link in page. It could change the page layout in wordpress theme configuration page.</w:t>
      </w:r>
    </w:p>
    <w:p w14:paraId="3C311633" w14:textId="02274288" w:rsidR="00AC754F" w:rsidRPr="00AC754F" w:rsidRDefault="00AC754F">
      <w:pPr>
        <w:widowControl/>
        <w:spacing w:line="240" w:lineRule="auto"/>
        <w:rPr>
          <w:rFonts w:hint="eastAsia"/>
          <w:bCs/>
          <w:sz w:val="24"/>
          <w:szCs w:val="24"/>
          <w:lang w:eastAsia="zh-CN"/>
        </w:rPr>
      </w:pPr>
      <w:r>
        <w:rPr>
          <w:rFonts w:hint="eastAsia"/>
          <w:bCs/>
          <w:noProof/>
          <w:sz w:val="24"/>
          <w:szCs w:val="24"/>
          <w:lang w:eastAsia="zh-CN"/>
        </w:rPr>
        <w:drawing>
          <wp:inline distT="0" distB="0" distL="0" distR="0" wp14:anchorId="37301B19" wp14:editId="6F0D9F5C">
            <wp:extent cx="5943600" cy="252349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1.gif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D2B2" w14:textId="7DAA7DD8" w:rsidR="004F12EC" w:rsidRPr="0065006A" w:rsidRDefault="004F12EC" w:rsidP="004F12EC">
      <w:pPr>
        <w:pStyle w:val="1"/>
        <w:ind w:left="360"/>
        <w:rPr>
          <w:b w:val="0"/>
        </w:rPr>
      </w:pPr>
    </w:p>
    <w:p w14:paraId="4D148381" w14:textId="774D0B9C" w:rsidR="0074026A" w:rsidRDefault="0074026A" w:rsidP="00C77D45">
      <w:pPr>
        <w:pStyle w:val="1"/>
        <w:numPr>
          <w:ilvl w:val="0"/>
          <w:numId w:val="9"/>
        </w:numPr>
      </w:pPr>
      <w:bookmarkStart w:id="89" w:name="_Toc416541773"/>
      <w:r>
        <w:t>Resource Contact List</w:t>
      </w:r>
      <w:bookmarkEnd w:id="70"/>
      <w:bookmarkEnd w:id="89"/>
      <w:r>
        <w:t xml:space="preserve"> </w:t>
      </w:r>
    </w:p>
    <w:p w14:paraId="2705BF56" w14:textId="77777777" w:rsidR="0074026A" w:rsidRDefault="0074026A"/>
    <w:tbl>
      <w:tblPr>
        <w:tblW w:w="0" w:type="auto"/>
        <w:tblInd w:w="-40" w:type="dxa"/>
        <w:tblLayout w:type="fixed"/>
        <w:tblLook w:val="0000" w:firstRow="0" w:lastRow="0" w:firstColumn="0" w:lastColumn="0" w:noHBand="0" w:noVBand="0"/>
      </w:tblPr>
      <w:tblGrid>
        <w:gridCol w:w="2550"/>
        <w:gridCol w:w="2180"/>
      </w:tblGrid>
      <w:tr w:rsidR="0074026A" w14:paraId="66C416E1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8A070F" w14:textId="77777777" w:rsidR="0074026A" w:rsidRDefault="0074026A">
            <w:pPr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3D827F" w14:textId="77777777" w:rsidR="0074026A" w:rsidRDefault="0074026A">
            <w:r>
              <w:rPr>
                <w:b/>
              </w:rPr>
              <w:t>Resource Email</w:t>
            </w:r>
          </w:p>
        </w:tc>
      </w:tr>
      <w:tr w:rsidR="0074026A" w14:paraId="74A5C9B1" w14:textId="77777777">
        <w:tc>
          <w:tcPr>
            <w:tcW w:w="25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BAEA04A" w14:textId="77777777" w:rsidR="0074026A" w:rsidRDefault="00B654E7">
            <w:pPr>
              <w:snapToGrid w:val="0"/>
            </w:pPr>
            <w:r>
              <w:t>TCSASSMELBER</w:t>
            </w:r>
          </w:p>
        </w:tc>
        <w:tc>
          <w:tcPr>
            <w:tcW w:w="2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7F599" w14:textId="77777777" w:rsidR="0074026A" w:rsidRDefault="0074026A">
            <w:pPr>
              <w:snapToGrid w:val="0"/>
            </w:pPr>
          </w:p>
        </w:tc>
      </w:tr>
    </w:tbl>
    <w:p w14:paraId="173786B6" w14:textId="77777777" w:rsidR="0074026A" w:rsidRDefault="0074026A"/>
    <w:p w14:paraId="4837ADE3" w14:textId="77777777" w:rsidR="0074026A" w:rsidRDefault="0074026A"/>
    <w:sectPr w:rsidR="0074026A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4B3BEF" w14:textId="77777777" w:rsidR="00164EEF" w:rsidRDefault="00164EEF">
      <w:pPr>
        <w:spacing w:line="240" w:lineRule="auto"/>
      </w:pPr>
      <w:r>
        <w:separator/>
      </w:r>
    </w:p>
  </w:endnote>
  <w:endnote w:type="continuationSeparator" w:id="0">
    <w:p w14:paraId="07813215" w14:textId="77777777" w:rsidR="00164EEF" w:rsidRDefault="00164E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8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Droid Sans Devanagari">
    <w:charset w:val="01"/>
    <w:family w:val="swiss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DejaVu Sans">
    <w:altName w:val="Arial"/>
    <w:charset w:val="01"/>
    <w:family w:val="swiss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000" w:firstRow="0" w:lastRow="0" w:firstColumn="0" w:lastColumn="0" w:noHBand="0" w:noVBand="0"/>
    </w:tblPr>
    <w:tblGrid>
      <w:gridCol w:w="3528"/>
      <w:gridCol w:w="3060"/>
      <w:gridCol w:w="2970"/>
    </w:tblGrid>
    <w:tr w:rsidR="002A0BF2" w14:paraId="5BEEA6E4" w14:textId="77777777">
      <w:tc>
        <w:tcPr>
          <w:tcW w:w="3528" w:type="dxa"/>
          <w:shd w:val="clear" w:color="auto" w:fill="auto"/>
        </w:tcPr>
        <w:p w14:paraId="6A9CFD92" w14:textId="77777777" w:rsidR="002A0BF2" w:rsidRDefault="002A0BF2">
          <w:pPr>
            <w:snapToGrid w:val="0"/>
            <w:ind w:right="-108"/>
            <w:rPr>
              <w:rFonts w:ascii="DejaVu Sans" w:hAnsi="DejaVu Sans" w:cs="DejaVu Sans" w:hint="eastAsia"/>
            </w:rPr>
          </w:pPr>
          <w:r>
            <w:t>Deployment Guide</w:t>
          </w:r>
        </w:p>
      </w:tc>
      <w:tc>
        <w:tcPr>
          <w:tcW w:w="3060" w:type="dxa"/>
          <w:shd w:val="clear" w:color="auto" w:fill="auto"/>
        </w:tcPr>
        <w:p w14:paraId="23B8C11A" w14:textId="2D245F59" w:rsidR="002A0BF2" w:rsidRDefault="002A0BF2">
          <w:pPr>
            <w:snapToGrid w:val="0"/>
            <w:jc w:val="center"/>
          </w:pPr>
          <w:r>
            <w:rPr>
              <w:rFonts w:ascii="DejaVu Sans" w:hAnsi="DejaVu Sans" w:cs="DejaVu Sans"/>
            </w:rPr>
            <w:t>©</w:t>
          </w:r>
          <w:r>
            <w:t>TopCoder, Inc. 2015</w:t>
          </w:r>
        </w:p>
      </w:tc>
      <w:tc>
        <w:tcPr>
          <w:tcW w:w="2970" w:type="dxa"/>
          <w:shd w:val="clear" w:color="auto" w:fill="auto"/>
        </w:tcPr>
        <w:p w14:paraId="01D4CDFA" w14:textId="77777777" w:rsidR="002A0BF2" w:rsidRDefault="002A0BF2">
          <w:pPr>
            <w:jc w:val="right"/>
          </w:pPr>
          <w:r>
            <w:t xml:space="preserve">Page </w:t>
          </w:r>
          <w:r>
            <w:rPr>
              <w:rStyle w:val="a3"/>
            </w:rPr>
            <w:fldChar w:fldCharType="begin"/>
          </w:r>
          <w:r>
            <w:rPr>
              <w:rStyle w:val="a3"/>
            </w:rPr>
            <w:instrText xml:space="preserve"> PAGE </w:instrText>
          </w:r>
          <w:r>
            <w:rPr>
              <w:rStyle w:val="a3"/>
            </w:rPr>
            <w:fldChar w:fldCharType="separate"/>
          </w:r>
          <w:r w:rsidR="003754C3">
            <w:rPr>
              <w:rStyle w:val="a3"/>
              <w:noProof/>
            </w:rPr>
            <w:t>23</w:t>
          </w:r>
          <w:r>
            <w:rPr>
              <w:rStyle w:val="a3"/>
            </w:rPr>
            <w:fldChar w:fldCharType="end"/>
          </w:r>
          <w:r>
            <w:rPr>
              <w:rStyle w:val="a3"/>
            </w:rPr>
            <w:t xml:space="preserve"> of </w:t>
          </w:r>
          <w:r>
            <w:rPr>
              <w:rStyle w:val="a3"/>
            </w:rPr>
            <w:fldChar w:fldCharType="begin"/>
          </w:r>
          <w:r>
            <w:rPr>
              <w:rStyle w:val="a3"/>
            </w:rPr>
            <w:instrText xml:space="preserve"> NUMPAGES \* ARABIC </w:instrText>
          </w:r>
          <w:r>
            <w:rPr>
              <w:rStyle w:val="a3"/>
            </w:rPr>
            <w:fldChar w:fldCharType="separate"/>
          </w:r>
          <w:r w:rsidR="003754C3">
            <w:rPr>
              <w:rStyle w:val="a3"/>
              <w:noProof/>
            </w:rPr>
            <w:t>23</w:t>
          </w:r>
          <w:r>
            <w:rPr>
              <w:rStyle w:val="a3"/>
            </w:rPr>
            <w:fldChar w:fldCharType="end"/>
          </w:r>
        </w:p>
      </w:tc>
    </w:tr>
  </w:tbl>
  <w:p w14:paraId="6D856613" w14:textId="77777777" w:rsidR="002A0BF2" w:rsidRDefault="002A0BF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988613" w14:textId="77777777" w:rsidR="00164EEF" w:rsidRDefault="00164EEF">
      <w:pPr>
        <w:spacing w:line="240" w:lineRule="auto"/>
      </w:pPr>
      <w:r>
        <w:separator/>
      </w:r>
    </w:p>
  </w:footnote>
  <w:footnote w:type="continuationSeparator" w:id="0">
    <w:p w14:paraId="3553A407" w14:textId="77777777" w:rsidR="00164EEF" w:rsidRDefault="00164E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481D3" w14:textId="77777777" w:rsidR="002A0BF2" w:rsidRDefault="002A0BF2">
    <w:pPr>
      <w:pStyle w:val="ab"/>
      <w:tabs>
        <w:tab w:val="clear" w:pos="8640"/>
        <w:tab w:val="left" w:pos="5730"/>
        <w:tab w:val="left" w:pos="5805"/>
        <w:tab w:val="right" w:pos="9360"/>
      </w:tabs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DF491E3" wp14:editId="0A8DAC20">
              <wp:simplePos x="0" y="0"/>
              <wp:positionH relativeFrom="column">
                <wp:posOffset>-31750</wp:posOffset>
              </wp:positionH>
              <wp:positionV relativeFrom="paragraph">
                <wp:posOffset>304800</wp:posOffset>
              </wp:positionV>
              <wp:extent cx="4321175" cy="0"/>
              <wp:effectExtent l="0" t="0" r="0" b="0"/>
              <wp:wrapNone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21175" cy="0"/>
                      </a:xfrm>
                      <a:prstGeom prst="line">
                        <a:avLst/>
                      </a:prstGeom>
                      <a:noFill/>
                      <a:ln w="9360" cap="sq">
                        <a:solidFill>
                          <a:srgbClr val="969696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63500" dist="38099" dir="2700000" algn="ctr" rotWithShape="0">
                                <a:srgbClr val="00000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E400C3" id="Line 1" o:spid="_x0000_s1026" style="position:absolute;left:0;text-align:lef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5pt,24pt" to="337.7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" strokecolor="#969696" strokeweight=".26mm">
              <v:stroke joinstyle="miter" endcap="square"/>
            </v:line>
          </w:pict>
        </mc:Fallback>
      </mc:AlternateContent>
    </w:r>
    <w:r>
      <w:rPr>
        <w:b/>
        <w:bCs/>
        <w:i/>
        <w:iCs/>
        <w:color w:val="808080"/>
        <w:sz w:val="32"/>
        <w:szCs w:val="32"/>
      </w:rPr>
      <w:t>Deployment Guide</w:t>
    </w:r>
    <w:r>
      <w:rPr>
        <w:b/>
        <w:bCs/>
        <w:i/>
        <w:iCs/>
        <w:color w:val="808080"/>
        <w:sz w:val="32"/>
        <w:szCs w:val="32"/>
      </w:rPr>
      <w:tab/>
      <w:t xml:space="preserve">             </w:t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b/>
        <w:bCs/>
        <w:i/>
        <w:iCs/>
        <w:color w:val="808080"/>
        <w:sz w:val="32"/>
        <w:szCs w:val="32"/>
      </w:rPr>
      <w:tab/>
    </w:r>
    <w:r>
      <w:rPr>
        <w:noProof/>
        <w:lang w:eastAsia="zh-CN"/>
      </w:rPr>
      <w:drawing>
        <wp:inline distT="0" distB="0" distL="0" distR="0" wp14:anchorId="7811085C" wp14:editId="407AAF3A">
          <wp:extent cx="1566545" cy="22479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6545" cy="22479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  <w:p w14:paraId="56A584D8" w14:textId="77777777" w:rsidR="002A0BF2" w:rsidRDefault="002A0BF2">
    <w:pPr>
      <w:pStyle w:val="ab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59A2F2B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>
    <w:nsid w:val="00000003"/>
    <w:multiLevelType w:val="multilevel"/>
    <w:tmpl w:val="5DCE3B48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Courier New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4">
    <w:nsid w:val="00000004"/>
    <w:multiLevelType w:val="multilevel"/>
    <w:tmpl w:val="00000004"/>
    <w:name w:val="WW8Num4"/>
    <w:lvl w:ilvl="0">
      <w:start w:val="1"/>
      <w:numFmt w:val="none"/>
      <w:pStyle w:val="Bullet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5">
    <w:nsid w:val="00000005"/>
    <w:multiLevelType w:val="multilevel"/>
    <w:tmpl w:val="00000005"/>
    <w:name w:val="WW8Num5"/>
    <w:lvl w:ilvl="0">
      <w:start w:val="1"/>
      <w:numFmt w:val="bullet"/>
      <w:pStyle w:val="Bullet2"/>
      <w:lvlText w:val="←"/>
      <w:lvlJc w:val="left"/>
      <w:pPr>
        <w:tabs>
          <w:tab w:val="num" w:pos="360"/>
        </w:tabs>
        <w:ind w:left="36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128"/>
        </w:tabs>
        <w:ind w:left="1128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88"/>
        </w:tabs>
        <w:ind w:left="1488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48"/>
        </w:tabs>
        <w:ind w:left="1848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208"/>
        </w:tabs>
        <w:ind w:left="2208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68"/>
        </w:tabs>
        <w:ind w:left="2568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928"/>
        </w:tabs>
        <w:ind w:left="2928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88"/>
        </w:tabs>
        <w:ind w:left="3288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48"/>
        </w:tabs>
        <w:ind w:left="3648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008"/>
        </w:tabs>
        <w:ind w:left="4008" w:hanging="360"/>
      </w:pPr>
      <w:rPr>
        <w:rFonts w:ascii="OpenSymbol" w:hAnsi="OpenSymbol" w:cs="OpenSymbol"/>
      </w:rPr>
    </w:lvl>
  </w:abstractNum>
  <w:abstractNum w:abstractNumId="7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1536"/>
        </w:tabs>
        <w:ind w:left="1536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896"/>
        </w:tabs>
        <w:ind w:left="1896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256"/>
        </w:tabs>
        <w:ind w:left="2256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616"/>
        </w:tabs>
        <w:ind w:left="2616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976"/>
        </w:tabs>
        <w:ind w:left="2976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336"/>
        </w:tabs>
        <w:ind w:left="3336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696"/>
        </w:tabs>
        <w:ind w:left="3696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4056"/>
        </w:tabs>
        <w:ind w:left="4056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416"/>
        </w:tabs>
        <w:ind w:left="4416" w:hanging="360"/>
      </w:pPr>
      <w:rPr>
        <w:rFonts w:ascii="OpenSymbol" w:hAnsi="OpenSymbol" w:cs="OpenSymbol"/>
      </w:rPr>
    </w:lvl>
  </w:abstractNum>
  <w:abstractNum w:abstractNumId="8">
    <w:nsid w:val="08D92090"/>
    <w:multiLevelType w:val="hybridMultilevel"/>
    <w:tmpl w:val="E7323094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9">
    <w:nsid w:val="0A91194F"/>
    <w:multiLevelType w:val="hybridMultilevel"/>
    <w:tmpl w:val="62DC2C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FAB4154"/>
    <w:multiLevelType w:val="hybridMultilevel"/>
    <w:tmpl w:val="FA041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A76076"/>
    <w:multiLevelType w:val="multilevel"/>
    <w:tmpl w:val="0A8E4D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A04F2C"/>
    <w:multiLevelType w:val="hybridMultilevel"/>
    <w:tmpl w:val="0A8E4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25F2"/>
    <w:multiLevelType w:val="multilevel"/>
    <w:tmpl w:val="8BF6F9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57D6FCF"/>
    <w:multiLevelType w:val="hybridMultilevel"/>
    <w:tmpl w:val="D7347036"/>
    <w:lvl w:ilvl="0" w:tplc="B7721C8E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9270829"/>
    <w:multiLevelType w:val="hybridMultilevel"/>
    <w:tmpl w:val="97225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D34008"/>
    <w:multiLevelType w:val="hybridMultilevel"/>
    <w:tmpl w:val="4C28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4F326D"/>
    <w:multiLevelType w:val="hybridMultilevel"/>
    <w:tmpl w:val="55B6B8EC"/>
    <w:lvl w:ilvl="0" w:tplc="B7721C8E">
      <w:start w:val="60"/>
      <w:numFmt w:val="bullet"/>
      <w:lvlText w:val="-"/>
      <w:lvlJc w:val="left"/>
      <w:pPr>
        <w:ind w:left="1236" w:hanging="42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6" w:hanging="420"/>
      </w:pPr>
      <w:rPr>
        <w:rFonts w:ascii="Wingdings" w:hAnsi="Wingdings" w:hint="default"/>
      </w:rPr>
    </w:lvl>
  </w:abstractNum>
  <w:abstractNum w:abstractNumId="18">
    <w:nsid w:val="38C3468E"/>
    <w:multiLevelType w:val="hybridMultilevel"/>
    <w:tmpl w:val="EB0229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ABA3468"/>
    <w:multiLevelType w:val="hybridMultilevel"/>
    <w:tmpl w:val="5DDAD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8A2DBB"/>
    <w:multiLevelType w:val="hybridMultilevel"/>
    <w:tmpl w:val="5502C47E"/>
    <w:lvl w:ilvl="0" w:tplc="B7721C8E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5E36E9"/>
    <w:multiLevelType w:val="hybridMultilevel"/>
    <w:tmpl w:val="7A6E40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F74533E"/>
    <w:multiLevelType w:val="hybridMultilevel"/>
    <w:tmpl w:val="8D822E8C"/>
    <w:lvl w:ilvl="0" w:tplc="B7721C8E">
      <w:start w:val="6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502121"/>
    <w:multiLevelType w:val="hybridMultilevel"/>
    <w:tmpl w:val="4E7667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9E31812"/>
    <w:multiLevelType w:val="hybridMultilevel"/>
    <w:tmpl w:val="539A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A648AE"/>
    <w:multiLevelType w:val="hybridMultilevel"/>
    <w:tmpl w:val="DB8AEA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C6539F"/>
    <w:multiLevelType w:val="hybridMultilevel"/>
    <w:tmpl w:val="1E808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4D335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6712D6D"/>
    <w:multiLevelType w:val="hybridMultilevel"/>
    <w:tmpl w:val="ED08EA00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9">
    <w:nsid w:val="7BED176E"/>
    <w:multiLevelType w:val="hybridMultilevel"/>
    <w:tmpl w:val="3196C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0"/>
  </w:num>
  <w:num w:numId="9">
    <w:abstractNumId w:val="27"/>
  </w:num>
  <w:num w:numId="10">
    <w:abstractNumId w:val="23"/>
  </w:num>
  <w:num w:numId="11">
    <w:abstractNumId w:val="9"/>
  </w:num>
  <w:num w:numId="12">
    <w:abstractNumId w:val="24"/>
  </w:num>
  <w:num w:numId="13">
    <w:abstractNumId w:val="13"/>
  </w:num>
  <w:num w:numId="14">
    <w:abstractNumId w:val="12"/>
  </w:num>
  <w:num w:numId="15">
    <w:abstractNumId w:val="11"/>
  </w:num>
  <w:num w:numId="16">
    <w:abstractNumId w:val="16"/>
  </w:num>
  <w:num w:numId="17">
    <w:abstractNumId w:val="28"/>
  </w:num>
  <w:num w:numId="18">
    <w:abstractNumId w:val="29"/>
  </w:num>
  <w:num w:numId="19">
    <w:abstractNumId w:val="21"/>
  </w:num>
  <w:num w:numId="20">
    <w:abstractNumId w:val="10"/>
  </w:num>
  <w:num w:numId="21">
    <w:abstractNumId w:val="25"/>
  </w:num>
  <w:num w:numId="22">
    <w:abstractNumId w:val="26"/>
  </w:num>
  <w:num w:numId="23">
    <w:abstractNumId w:val="15"/>
  </w:num>
  <w:num w:numId="24">
    <w:abstractNumId w:val="19"/>
  </w:num>
  <w:num w:numId="25">
    <w:abstractNumId w:val="14"/>
  </w:num>
  <w:num w:numId="26">
    <w:abstractNumId w:val="8"/>
  </w:num>
  <w:num w:numId="27">
    <w:abstractNumId w:val="20"/>
  </w:num>
  <w:num w:numId="28">
    <w:abstractNumId w:val="18"/>
  </w:num>
  <w:num w:numId="29">
    <w:abstractNumId w:val="22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embedSystemFonts/>
  <w:bordersDoNotSurroundHeader/>
  <w:bordersDoNotSurroundFooter/>
  <w:defaultTabStop w:val="4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E25"/>
    <w:rsid w:val="000210EC"/>
    <w:rsid w:val="0002654B"/>
    <w:rsid w:val="000327C5"/>
    <w:rsid w:val="0004057D"/>
    <w:rsid w:val="00042D72"/>
    <w:rsid w:val="000434D2"/>
    <w:rsid w:val="000439EA"/>
    <w:rsid w:val="000547A2"/>
    <w:rsid w:val="00054DFB"/>
    <w:rsid w:val="00057BEA"/>
    <w:rsid w:val="0006031D"/>
    <w:rsid w:val="000607A1"/>
    <w:rsid w:val="00062F7A"/>
    <w:rsid w:val="0008274E"/>
    <w:rsid w:val="00090098"/>
    <w:rsid w:val="000A3950"/>
    <w:rsid w:val="000B0608"/>
    <w:rsid w:val="000B6698"/>
    <w:rsid w:val="000C092E"/>
    <w:rsid w:val="000C6728"/>
    <w:rsid w:val="000D4A0F"/>
    <w:rsid w:val="000D5403"/>
    <w:rsid w:val="0010004A"/>
    <w:rsid w:val="001111B9"/>
    <w:rsid w:val="00114637"/>
    <w:rsid w:val="00122E14"/>
    <w:rsid w:val="001427B9"/>
    <w:rsid w:val="00142C6E"/>
    <w:rsid w:val="001433D1"/>
    <w:rsid w:val="00164EEF"/>
    <w:rsid w:val="00172A04"/>
    <w:rsid w:val="00177782"/>
    <w:rsid w:val="00181728"/>
    <w:rsid w:val="00185DB0"/>
    <w:rsid w:val="001A520D"/>
    <w:rsid w:val="001B553D"/>
    <w:rsid w:val="001B713F"/>
    <w:rsid w:val="001C2EC2"/>
    <w:rsid w:val="001C3665"/>
    <w:rsid w:val="001E705A"/>
    <w:rsid w:val="001E7B67"/>
    <w:rsid w:val="001F6723"/>
    <w:rsid w:val="002031B8"/>
    <w:rsid w:val="0020533F"/>
    <w:rsid w:val="00212083"/>
    <w:rsid w:val="00214FE6"/>
    <w:rsid w:val="00225046"/>
    <w:rsid w:val="00226575"/>
    <w:rsid w:val="00226EDC"/>
    <w:rsid w:val="00245528"/>
    <w:rsid w:val="0025576D"/>
    <w:rsid w:val="0026217C"/>
    <w:rsid w:val="00282D38"/>
    <w:rsid w:val="00290D87"/>
    <w:rsid w:val="00293F93"/>
    <w:rsid w:val="00294D00"/>
    <w:rsid w:val="00295EC3"/>
    <w:rsid w:val="0029688C"/>
    <w:rsid w:val="002A0BF2"/>
    <w:rsid w:val="002D0860"/>
    <w:rsid w:val="002D18A7"/>
    <w:rsid w:val="002E2C34"/>
    <w:rsid w:val="002E335C"/>
    <w:rsid w:val="002E44CA"/>
    <w:rsid w:val="002E4675"/>
    <w:rsid w:val="002F398D"/>
    <w:rsid w:val="002F3F86"/>
    <w:rsid w:val="003021A8"/>
    <w:rsid w:val="00302FDF"/>
    <w:rsid w:val="0030354D"/>
    <w:rsid w:val="0030388D"/>
    <w:rsid w:val="003042EB"/>
    <w:rsid w:val="00304BF8"/>
    <w:rsid w:val="00315B2D"/>
    <w:rsid w:val="00315FD7"/>
    <w:rsid w:val="00316A3B"/>
    <w:rsid w:val="00344D58"/>
    <w:rsid w:val="00351E71"/>
    <w:rsid w:val="00357A23"/>
    <w:rsid w:val="00366936"/>
    <w:rsid w:val="00370C0B"/>
    <w:rsid w:val="00372D9D"/>
    <w:rsid w:val="003754C3"/>
    <w:rsid w:val="00387600"/>
    <w:rsid w:val="003A0EBF"/>
    <w:rsid w:val="003A1CA7"/>
    <w:rsid w:val="003B1D49"/>
    <w:rsid w:val="003B3F24"/>
    <w:rsid w:val="003B4287"/>
    <w:rsid w:val="003B5702"/>
    <w:rsid w:val="003B7F69"/>
    <w:rsid w:val="003C0FF1"/>
    <w:rsid w:val="003C287F"/>
    <w:rsid w:val="003C7F79"/>
    <w:rsid w:val="003D38E2"/>
    <w:rsid w:val="003F16D5"/>
    <w:rsid w:val="00403BEA"/>
    <w:rsid w:val="00412C49"/>
    <w:rsid w:val="00413512"/>
    <w:rsid w:val="00413595"/>
    <w:rsid w:val="00417BB8"/>
    <w:rsid w:val="0042392C"/>
    <w:rsid w:val="00436211"/>
    <w:rsid w:val="00454BCB"/>
    <w:rsid w:val="00457499"/>
    <w:rsid w:val="00460683"/>
    <w:rsid w:val="00460A96"/>
    <w:rsid w:val="00461DAD"/>
    <w:rsid w:val="004644BB"/>
    <w:rsid w:val="00464F27"/>
    <w:rsid w:val="00473B22"/>
    <w:rsid w:val="004763A2"/>
    <w:rsid w:val="004947F0"/>
    <w:rsid w:val="004A7514"/>
    <w:rsid w:val="004B0C9D"/>
    <w:rsid w:val="004B5C39"/>
    <w:rsid w:val="004D1C00"/>
    <w:rsid w:val="004E0037"/>
    <w:rsid w:val="004F12EC"/>
    <w:rsid w:val="005117BC"/>
    <w:rsid w:val="005163C3"/>
    <w:rsid w:val="0051759F"/>
    <w:rsid w:val="00517FA3"/>
    <w:rsid w:val="005554D5"/>
    <w:rsid w:val="0056030E"/>
    <w:rsid w:val="00576DB6"/>
    <w:rsid w:val="00577081"/>
    <w:rsid w:val="00580485"/>
    <w:rsid w:val="005A2D31"/>
    <w:rsid w:val="005A3D94"/>
    <w:rsid w:val="005C5125"/>
    <w:rsid w:val="005C5C56"/>
    <w:rsid w:val="005C776C"/>
    <w:rsid w:val="005D5183"/>
    <w:rsid w:val="005F0C4A"/>
    <w:rsid w:val="00606EC7"/>
    <w:rsid w:val="00617BC7"/>
    <w:rsid w:val="006200D5"/>
    <w:rsid w:val="006235FA"/>
    <w:rsid w:val="00636263"/>
    <w:rsid w:val="0063697C"/>
    <w:rsid w:val="00641E4E"/>
    <w:rsid w:val="00643997"/>
    <w:rsid w:val="0064703E"/>
    <w:rsid w:val="0065006A"/>
    <w:rsid w:val="00654632"/>
    <w:rsid w:val="00655C56"/>
    <w:rsid w:val="00661956"/>
    <w:rsid w:val="006859C0"/>
    <w:rsid w:val="006975B7"/>
    <w:rsid w:val="006A03B3"/>
    <w:rsid w:val="006B1CDD"/>
    <w:rsid w:val="006B4C99"/>
    <w:rsid w:val="006C167A"/>
    <w:rsid w:val="006C2DEE"/>
    <w:rsid w:val="006C5E10"/>
    <w:rsid w:val="006E0916"/>
    <w:rsid w:val="006E0971"/>
    <w:rsid w:val="006F0C22"/>
    <w:rsid w:val="006F2A0C"/>
    <w:rsid w:val="00702D47"/>
    <w:rsid w:val="0073070D"/>
    <w:rsid w:val="00731754"/>
    <w:rsid w:val="007319FB"/>
    <w:rsid w:val="007376C4"/>
    <w:rsid w:val="00737D0E"/>
    <w:rsid w:val="0074026A"/>
    <w:rsid w:val="007470B5"/>
    <w:rsid w:val="00755AE7"/>
    <w:rsid w:val="00755D25"/>
    <w:rsid w:val="0077478A"/>
    <w:rsid w:val="007764F6"/>
    <w:rsid w:val="00785D42"/>
    <w:rsid w:val="007918F8"/>
    <w:rsid w:val="00796F42"/>
    <w:rsid w:val="007A197A"/>
    <w:rsid w:val="007A1E25"/>
    <w:rsid w:val="007B0E94"/>
    <w:rsid w:val="007C10D3"/>
    <w:rsid w:val="007C4AF6"/>
    <w:rsid w:val="007C534C"/>
    <w:rsid w:val="007D0A21"/>
    <w:rsid w:val="007E0A4D"/>
    <w:rsid w:val="007E5D0B"/>
    <w:rsid w:val="007F3C72"/>
    <w:rsid w:val="00804D26"/>
    <w:rsid w:val="00810492"/>
    <w:rsid w:val="008104B4"/>
    <w:rsid w:val="0081168D"/>
    <w:rsid w:val="00811B04"/>
    <w:rsid w:val="00811DD1"/>
    <w:rsid w:val="00813B13"/>
    <w:rsid w:val="008166FB"/>
    <w:rsid w:val="00821B27"/>
    <w:rsid w:val="008351B4"/>
    <w:rsid w:val="00835A8B"/>
    <w:rsid w:val="00837543"/>
    <w:rsid w:val="00847682"/>
    <w:rsid w:val="00847752"/>
    <w:rsid w:val="00856AFC"/>
    <w:rsid w:val="008611CB"/>
    <w:rsid w:val="00867453"/>
    <w:rsid w:val="00876112"/>
    <w:rsid w:val="00886A90"/>
    <w:rsid w:val="00892628"/>
    <w:rsid w:val="008A2627"/>
    <w:rsid w:val="008A4C13"/>
    <w:rsid w:val="008A6AF2"/>
    <w:rsid w:val="008B75F2"/>
    <w:rsid w:val="008C4626"/>
    <w:rsid w:val="008D2A31"/>
    <w:rsid w:val="008D5A55"/>
    <w:rsid w:val="008E4D97"/>
    <w:rsid w:val="008F0D02"/>
    <w:rsid w:val="0090099D"/>
    <w:rsid w:val="009011AA"/>
    <w:rsid w:val="00905B45"/>
    <w:rsid w:val="00913E8B"/>
    <w:rsid w:val="00920CF5"/>
    <w:rsid w:val="009429E9"/>
    <w:rsid w:val="00967587"/>
    <w:rsid w:val="009706E9"/>
    <w:rsid w:val="009757A3"/>
    <w:rsid w:val="009A1B5F"/>
    <w:rsid w:val="009A44E6"/>
    <w:rsid w:val="009A53F5"/>
    <w:rsid w:val="009C6EC8"/>
    <w:rsid w:val="009D19BB"/>
    <w:rsid w:val="009D254D"/>
    <w:rsid w:val="009D7736"/>
    <w:rsid w:val="009D7DBE"/>
    <w:rsid w:val="009E321F"/>
    <w:rsid w:val="009E551E"/>
    <w:rsid w:val="00A15161"/>
    <w:rsid w:val="00A1632B"/>
    <w:rsid w:val="00A27419"/>
    <w:rsid w:val="00A27F8E"/>
    <w:rsid w:val="00A30DAA"/>
    <w:rsid w:val="00A36C72"/>
    <w:rsid w:val="00A4519E"/>
    <w:rsid w:val="00A66F57"/>
    <w:rsid w:val="00A67A4E"/>
    <w:rsid w:val="00A70E97"/>
    <w:rsid w:val="00A775E2"/>
    <w:rsid w:val="00A8083A"/>
    <w:rsid w:val="00A80D17"/>
    <w:rsid w:val="00A83B79"/>
    <w:rsid w:val="00A85A38"/>
    <w:rsid w:val="00A91C07"/>
    <w:rsid w:val="00A96967"/>
    <w:rsid w:val="00AB00D5"/>
    <w:rsid w:val="00AC754F"/>
    <w:rsid w:val="00AD0AD4"/>
    <w:rsid w:val="00AD3B00"/>
    <w:rsid w:val="00AE1B40"/>
    <w:rsid w:val="00AF0237"/>
    <w:rsid w:val="00AF6029"/>
    <w:rsid w:val="00B10B1C"/>
    <w:rsid w:val="00B37BA5"/>
    <w:rsid w:val="00B40C7E"/>
    <w:rsid w:val="00B47F65"/>
    <w:rsid w:val="00B50146"/>
    <w:rsid w:val="00B52303"/>
    <w:rsid w:val="00B54660"/>
    <w:rsid w:val="00B603E6"/>
    <w:rsid w:val="00B654E7"/>
    <w:rsid w:val="00B74CD2"/>
    <w:rsid w:val="00B763E2"/>
    <w:rsid w:val="00B83C26"/>
    <w:rsid w:val="00B96951"/>
    <w:rsid w:val="00B96F5A"/>
    <w:rsid w:val="00BA251D"/>
    <w:rsid w:val="00BB24AF"/>
    <w:rsid w:val="00BC2FAF"/>
    <w:rsid w:val="00BC3390"/>
    <w:rsid w:val="00BD6929"/>
    <w:rsid w:val="00BE0FC4"/>
    <w:rsid w:val="00C0247D"/>
    <w:rsid w:val="00C03DBD"/>
    <w:rsid w:val="00C047B8"/>
    <w:rsid w:val="00C06931"/>
    <w:rsid w:val="00C10C17"/>
    <w:rsid w:val="00C1152F"/>
    <w:rsid w:val="00C134DE"/>
    <w:rsid w:val="00C1354D"/>
    <w:rsid w:val="00C14A23"/>
    <w:rsid w:val="00C26AFE"/>
    <w:rsid w:val="00C36DB3"/>
    <w:rsid w:val="00C448D9"/>
    <w:rsid w:val="00C45DC7"/>
    <w:rsid w:val="00C50F96"/>
    <w:rsid w:val="00C71C0F"/>
    <w:rsid w:val="00C77D45"/>
    <w:rsid w:val="00C9559A"/>
    <w:rsid w:val="00C96CD2"/>
    <w:rsid w:val="00C96F55"/>
    <w:rsid w:val="00CC0F64"/>
    <w:rsid w:val="00CD6194"/>
    <w:rsid w:val="00CE12FA"/>
    <w:rsid w:val="00D03761"/>
    <w:rsid w:val="00D05B0D"/>
    <w:rsid w:val="00D100AC"/>
    <w:rsid w:val="00D136F3"/>
    <w:rsid w:val="00D15977"/>
    <w:rsid w:val="00D15FB5"/>
    <w:rsid w:val="00D253DC"/>
    <w:rsid w:val="00D27FA0"/>
    <w:rsid w:val="00D30481"/>
    <w:rsid w:val="00D30563"/>
    <w:rsid w:val="00D313BF"/>
    <w:rsid w:val="00D439C7"/>
    <w:rsid w:val="00D52A17"/>
    <w:rsid w:val="00D7270F"/>
    <w:rsid w:val="00D76E38"/>
    <w:rsid w:val="00D916E7"/>
    <w:rsid w:val="00D96D23"/>
    <w:rsid w:val="00DA76ED"/>
    <w:rsid w:val="00DB13BC"/>
    <w:rsid w:val="00DC1C89"/>
    <w:rsid w:val="00DC3B9D"/>
    <w:rsid w:val="00DD190F"/>
    <w:rsid w:val="00DD5DBA"/>
    <w:rsid w:val="00DD5F82"/>
    <w:rsid w:val="00DE07F0"/>
    <w:rsid w:val="00DE2B67"/>
    <w:rsid w:val="00DF1058"/>
    <w:rsid w:val="00DF664C"/>
    <w:rsid w:val="00E007E2"/>
    <w:rsid w:val="00E00F7D"/>
    <w:rsid w:val="00E04780"/>
    <w:rsid w:val="00E05F9D"/>
    <w:rsid w:val="00E061B5"/>
    <w:rsid w:val="00E1560F"/>
    <w:rsid w:val="00E24161"/>
    <w:rsid w:val="00E254C6"/>
    <w:rsid w:val="00E508A5"/>
    <w:rsid w:val="00E52242"/>
    <w:rsid w:val="00E5362A"/>
    <w:rsid w:val="00E54396"/>
    <w:rsid w:val="00E574A2"/>
    <w:rsid w:val="00E71FBD"/>
    <w:rsid w:val="00E723B8"/>
    <w:rsid w:val="00E77166"/>
    <w:rsid w:val="00E77C57"/>
    <w:rsid w:val="00E8292A"/>
    <w:rsid w:val="00E83CD3"/>
    <w:rsid w:val="00E865B1"/>
    <w:rsid w:val="00EC2F7F"/>
    <w:rsid w:val="00EC4BF5"/>
    <w:rsid w:val="00ED4619"/>
    <w:rsid w:val="00F04E4D"/>
    <w:rsid w:val="00F07255"/>
    <w:rsid w:val="00F12390"/>
    <w:rsid w:val="00F17F7C"/>
    <w:rsid w:val="00F32E77"/>
    <w:rsid w:val="00F46CD2"/>
    <w:rsid w:val="00F554C5"/>
    <w:rsid w:val="00F82C39"/>
    <w:rsid w:val="00F839B5"/>
    <w:rsid w:val="00F903A3"/>
    <w:rsid w:val="00F930DE"/>
    <w:rsid w:val="00FA24B1"/>
    <w:rsid w:val="00FB3640"/>
    <w:rsid w:val="00FB5F3F"/>
    <w:rsid w:val="00FC3D42"/>
    <w:rsid w:val="00FF2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8E2C6DE"/>
  <w14:defaultImageDpi w14:val="300"/>
  <w15:docId w15:val="{5D8145F6-EAFF-4F00-BBB3-EB676F69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uiPriority="7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48D9"/>
    <w:pPr>
      <w:widowControl w:val="0"/>
      <w:spacing w:line="240" w:lineRule="atLeast"/>
    </w:pPr>
    <w:rPr>
      <w:rFonts w:ascii="Arial" w:hAnsi="Arial" w:cs="Arial"/>
    </w:rPr>
  </w:style>
  <w:style w:type="paragraph" w:styleId="1">
    <w:name w:val="heading 1"/>
    <w:basedOn w:val="a"/>
    <w:next w:val="a"/>
    <w:link w:val="1Char"/>
    <w:qFormat/>
    <w:rsid w:val="00C448D9"/>
    <w:pPr>
      <w:keepNext/>
      <w:spacing w:before="120" w:after="60"/>
      <w:outlineLvl w:val="0"/>
    </w:pPr>
    <w:rPr>
      <w:rFonts w:eastAsia="MS Gothic"/>
      <w:b/>
      <w:bCs/>
      <w:sz w:val="24"/>
      <w:szCs w:val="24"/>
    </w:rPr>
  </w:style>
  <w:style w:type="paragraph" w:styleId="2">
    <w:name w:val="heading 2"/>
    <w:basedOn w:val="1"/>
    <w:next w:val="a"/>
    <w:qFormat/>
    <w:rsid w:val="00C448D9"/>
    <w:pPr>
      <w:outlineLvl w:val="1"/>
    </w:pPr>
    <w:rPr>
      <w:sz w:val="22"/>
      <w:szCs w:val="22"/>
    </w:rPr>
  </w:style>
  <w:style w:type="paragraph" w:styleId="3">
    <w:name w:val="heading 3"/>
    <w:basedOn w:val="1"/>
    <w:next w:val="a"/>
    <w:qFormat/>
    <w:rsid w:val="00C448D9"/>
    <w:pPr>
      <w:outlineLvl w:val="2"/>
    </w:pPr>
    <w:rPr>
      <w:b w:val="0"/>
      <w:bCs w:val="0"/>
      <w:i/>
      <w:iCs/>
      <w:sz w:val="20"/>
      <w:szCs w:val="20"/>
    </w:rPr>
  </w:style>
  <w:style w:type="paragraph" w:styleId="4">
    <w:name w:val="heading 4"/>
    <w:basedOn w:val="1"/>
    <w:next w:val="a"/>
    <w:qFormat/>
    <w:rsid w:val="00C448D9"/>
    <w:pPr>
      <w:outlineLvl w:val="3"/>
    </w:pPr>
    <w:rPr>
      <w:b w:val="0"/>
      <w:bCs w:val="0"/>
      <w:sz w:val="20"/>
      <w:szCs w:val="20"/>
    </w:rPr>
  </w:style>
  <w:style w:type="paragraph" w:styleId="5">
    <w:name w:val="heading 5"/>
    <w:basedOn w:val="a"/>
    <w:next w:val="a"/>
    <w:qFormat/>
    <w:rsid w:val="00C448D9"/>
    <w:pPr>
      <w:spacing w:before="240" w:after="60"/>
      <w:outlineLvl w:val="4"/>
    </w:pPr>
    <w:rPr>
      <w:rFonts w:eastAsia="MS Gothic"/>
    </w:rPr>
  </w:style>
  <w:style w:type="paragraph" w:styleId="6">
    <w:name w:val="heading 6"/>
    <w:basedOn w:val="a"/>
    <w:next w:val="a"/>
    <w:qFormat/>
    <w:rsid w:val="00C448D9"/>
    <w:pPr>
      <w:spacing w:before="240" w:after="60"/>
      <w:outlineLvl w:val="5"/>
    </w:pPr>
    <w:rPr>
      <w:rFonts w:eastAsia="MS Gothic"/>
      <w:i/>
      <w:iCs/>
    </w:rPr>
  </w:style>
  <w:style w:type="paragraph" w:styleId="7">
    <w:name w:val="heading 7"/>
    <w:basedOn w:val="a"/>
    <w:next w:val="a"/>
    <w:qFormat/>
    <w:rsid w:val="00C448D9"/>
    <w:pPr>
      <w:spacing w:before="240" w:after="60"/>
      <w:outlineLvl w:val="6"/>
    </w:pPr>
    <w:rPr>
      <w:rFonts w:eastAsia="MS Gothic"/>
    </w:rPr>
  </w:style>
  <w:style w:type="paragraph" w:styleId="8">
    <w:name w:val="heading 8"/>
    <w:basedOn w:val="a"/>
    <w:next w:val="a"/>
    <w:qFormat/>
    <w:rsid w:val="00C448D9"/>
    <w:pPr>
      <w:spacing w:before="240" w:after="60"/>
      <w:outlineLvl w:val="7"/>
    </w:pPr>
    <w:rPr>
      <w:rFonts w:eastAsia="MS Gothic"/>
      <w:i/>
      <w:iCs/>
    </w:rPr>
  </w:style>
  <w:style w:type="paragraph" w:styleId="9">
    <w:name w:val="heading 9"/>
    <w:basedOn w:val="a"/>
    <w:next w:val="a"/>
    <w:qFormat/>
    <w:rsid w:val="00C448D9"/>
    <w:pPr>
      <w:spacing w:before="240" w:after="60"/>
      <w:outlineLvl w:val="8"/>
    </w:pPr>
    <w:rPr>
      <w:rFonts w:eastAsia="MS Gothic"/>
      <w:b/>
      <w:bCs/>
      <w:i/>
      <w:i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WW8Num3z0">
    <w:name w:val="WW8Num3z0"/>
    <w:rPr>
      <w:rFonts w:cs="Courier New"/>
    </w:rPr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4z1">
    <w:name w:val="WW8Num4z1"/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5z1">
    <w:name w:val="WW8Num5z1"/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Symbol" w:hAnsi="Symbol" w:cs="OpenSymbol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6z2">
    <w:name w:val="WW8Num6z2"/>
  </w:style>
  <w:style w:type="character" w:customStyle="1" w:styleId="WW8Num6z3">
    <w:name w:val="WW8Num6z3"/>
  </w:style>
  <w:style w:type="character" w:customStyle="1" w:styleId="WW8Num6z4">
    <w:name w:val="WW8Num6z4"/>
  </w:style>
  <w:style w:type="character" w:customStyle="1" w:styleId="WW8Num6z5">
    <w:name w:val="WW8Num6z5"/>
  </w:style>
  <w:style w:type="character" w:customStyle="1" w:styleId="WW8Num6z6">
    <w:name w:val="WW8Num6z6"/>
  </w:style>
  <w:style w:type="character" w:customStyle="1" w:styleId="WW8Num6z7">
    <w:name w:val="WW8Num6z7"/>
  </w:style>
  <w:style w:type="character" w:customStyle="1" w:styleId="WW8Num6z8">
    <w:name w:val="WW8Num6z8"/>
  </w:style>
  <w:style w:type="character" w:customStyle="1" w:styleId="WW8Num7z0">
    <w:name w:val="WW8Num7z0"/>
    <w:rPr>
      <w:rFonts w:ascii="Symbol" w:hAnsi="Symbol" w:cs="OpenSymbol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0">
    <w:name w:val="WW8Num8z0"/>
    <w:rPr>
      <w:rFonts w:ascii="Symbol" w:hAnsi="Symbol" w:cs="OpenSymbol"/>
    </w:rPr>
  </w:style>
  <w:style w:type="character" w:customStyle="1" w:styleId="WW8Num8z1">
    <w:name w:val="WW8Num8z1"/>
    <w:rPr>
      <w:rFonts w:ascii="OpenSymbol" w:hAnsi="OpenSymbol" w:cs="OpenSymbol"/>
    </w:rPr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  <w:rPr>
      <w:rFonts w:ascii="Symbol" w:hAnsi="Symbol" w:cs="Symbol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Symbol" w:hAnsi="Symbol" w:cs="OpenSymbol"/>
    </w:rPr>
  </w:style>
  <w:style w:type="character" w:customStyle="1" w:styleId="WW8Num11z1">
    <w:name w:val="WW8Num11z1"/>
    <w:rPr>
      <w:rFonts w:ascii="OpenSymbol" w:hAnsi="OpenSymbol" w:cs="OpenSymbol"/>
    </w:rPr>
  </w:style>
  <w:style w:type="character" w:customStyle="1" w:styleId="WW8Num8z2">
    <w:name w:val="WW8Num8z2"/>
    <w:rPr>
      <w:rFonts w:ascii="Wingdings" w:hAnsi="Wingdings" w:cs="Wingdings"/>
    </w:rPr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Symbol" w:hAnsi="Symbol" w:cs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 w:cs="Wingdings"/>
    </w:rPr>
  </w:style>
  <w:style w:type="character" w:customStyle="1" w:styleId="WW8Num15z0">
    <w:name w:val="WW8Num15z0"/>
    <w:rPr>
      <w:rFonts w:ascii="Wingdings" w:hAnsi="Wingdings" w:cs="Wingdings"/>
    </w:rPr>
  </w:style>
  <w:style w:type="character" w:customStyle="1" w:styleId="WW8Num16z0">
    <w:name w:val="WW8Num16z0"/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WW8Num20z0">
    <w:name w:val="WW8Num20z0"/>
    <w:rPr>
      <w:rFonts w:ascii="Symbol" w:hAnsi="Symbol" w:cs="Symbol"/>
    </w:rPr>
  </w:style>
  <w:style w:type="character" w:customStyle="1" w:styleId="WW8Num20z1">
    <w:name w:val="WW8Num20z1"/>
    <w:rPr>
      <w:rFonts w:ascii="Courier New" w:hAnsi="Courier New" w:cs="Courier New"/>
    </w:rPr>
  </w:style>
  <w:style w:type="character" w:customStyle="1" w:styleId="WW8Num20z2">
    <w:name w:val="WW8Num20z2"/>
    <w:rPr>
      <w:rFonts w:ascii="Wingdings" w:hAnsi="Wingdings" w:cs="Wingdings"/>
    </w:rPr>
  </w:style>
  <w:style w:type="character" w:customStyle="1" w:styleId="WW8Num21z0">
    <w:name w:val="WW8Num21z0"/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22z1">
    <w:name w:val="WW8Num22z1"/>
    <w:rPr>
      <w:rFonts w:ascii="Courier New" w:hAnsi="Courier New" w:cs="Courier New"/>
    </w:rPr>
  </w:style>
  <w:style w:type="character" w:customStyle="1" w:styleId="WW8Num22z2">
    <w:name w:val="WW8Num22z2"/>
    <w:rPr>
      <w:rFonts w:ascii="Wingdings" w:hAnsi="Wingdings" w:cs="Wingdings"/>
    </w:rPr>
  </w:style>
  <w:style w:type="character" w:customStyle="1" w:styleId="WW8Num23z0">
    <w:name w:val="WW8Num23z0"/>
  </w:style>
  <w:style w:type="character" w:customStyle="1" w:styleId="WW8Num23z1">
    <w:name w:val="WW8Num23z1"/>
  </w:style>
  <w:style w:type="character" w:customStyle="1" w:styleId="WW8Num23z2">
    <w:name w:val="WW8Num23z2"/>
  </w:style>
  <w:style w:type="character" w:customStyle="1" w:styleId="WW8Num23z3">
    <w:name w:val="WW8Num23z3"/>
  </w:style>
  <w:style w:type="character" w:customStyle="1" w:styleId="WW8Num23z4">
    <w:name w:val="WW8Num23z4"/>
  </w:style>
  <w:style w:type="character" w:customStyle="1" w:styleId="WW8Num23z5">
    <w:name w:val="WW8Num23z5"/>
  </w:style>
  <w:style w:type="character" w:customStyle="1" w:styleId="WW8Num23z6">
    <w:name w:val="WW8Num23z6"/>
  </w:style>
  <w:style w:type="character" w:customStyle="1" w:styleId="WW8Num23z7">
    <w:name w:val="WW8Num23z7"/>
  </w:style>
  <w:style w:type="character" w:customStyle="1" w:styleId="WW8Num23z8">
    <w:name w:val="WW8Num23z8"/>
  </w:style>
  <w:style w:type="character" w:customStyle="1" w:styleId="WW8Num24z0">
    <w:name w:val="WW8Num24z0"/>
    <w:rPr>
      <w:rFonts w:ascii="Symbol" w:hAnsi="Symbol" w:cs="Symbol"/>
    </w:rPr>
  </w:style>
  <w:style w:type="character" w:customStyle="1" w:styleId="WW8Num24z1">
    <w:name w:val="WW8Num24z1"/>
    <w:rPr>
      <w:rFonts w:ascii="Courier New" w:hAnsi="Courier New" w:cs="Courier New"/>
    </w:rPr>
  </w:style>
  <w:style w:type="character" w:customStyle="1" w:styleId="WW8Num24z2">
    <w:name w:val="WW8Num24z2"/>
    <w:rPr>
      <w:rFonts w:ascii="Wingdings" w:hAnsi="Wingdings" w:cs="Wingdings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</w:style>
  <w:style w:type="character" w:customStyle="1" w:styleId="WW8Num26z1">
    <w:name w:val="WW8Num26z1"/>
    <w:rPr>
      <w:rFonts w:ascii="Wingdings" w:hAnsi="Wingdings" w:cs="Wingdings"/>
    </w:rPr>
  </w:style>
  <w:style w:type="character" w:customStyle="1" w:styleId="WW8Num26z3">
    <w:name w:val="WW8Num26z3"/>
  </w:style>
  <w:style w:type="character" w:customStyle="1" w:styleId="WW8Num26z4">
    <w:name w:val="WW8Num26z4"/>
  </w:style>
  <w:style w:type="character" w:customStyle="1" w:styleId="WW8Num26z5">
    <w:name w:val="WW8Num26z5"/>
  </w:style>
  <w:style w:type="character" w:customStyle="1" w:styleId="WW8Num26z6">
    <w:name w:val="WW8Num26z6"/>
  </w:style>
  <w:style w:type="character" w:customStyle="1" w:styleId="WW8Num26z7">
    <w:name w:val="WW8Num26z7"/>
  </w:style>
  <w:style w:type="character" w:customStyle="1" w:styleId="WW8Num26z8">
    <w:name w:val="WW8Num26z8"/>
  </w:style>
  <w:style w:type="character" w:customStyle="1" w:styleId="WW8Num27z0">
    <w:name w:val="WW8Num27z0"/>
    <w:rPr>
      <w:rFonts w:ascii="Symbol" w:hAnsi="Symbol" w:cs="Symbol"/>
    </w:rPr>
  </w:style>
  <w:style w:type="character" w:customStyle="1" w:styleId="WW8Num27z1">
    <w:name w:val="WW8Num27z1"/>
    <w:rPr>
      <w:rFonts w:ascii="Courier New" w:hAnsi="Courier New" w:cs="Courier New"/>
    </w:rPr>
  </w:style>
  <w:style w:type="character" w:customStyle="1" w:styleId="WW8Num27z2">
    <w:name w:val="WW8Num27z2"/>
    <w:rPr>
      <w:rFonts w:ascii="Wingdings" w:hAnsi="Wingdings" w:cs="Wingdings"/>
    </w:rPr>
  </w:style>
  <w:style w:type="character" w:customStyle="1" w:styleId="WW8Num28z0">
    <w:name w:val="WW8Num28z0"/>
    <w:rPr>
      <w:rFonts w:ascii="Symbol" w:hAnsi="Symbol" w:cs="Symbol"/>
    </w:rPr>
  </w:style>
  <w:style w:type="character" w:customStyle="1" w:styleId="WW8Num28z1">
    <w:name w:val="WW8Num28z1"/>
    <w:rPr>
      <w:rFonts w:ascii="Courier New" w:hAnsi="Courier New" w:cs="Courier New"/>
    </w:rPr>
  </w:style>
  <w:style w:type="character" w:customStyle="1" w:styleId="WW8Num28z2">
    <w:name w:val="WW8Num28z2"/>
    <w:rPr>
      <w:rFonts w:ascii="Wingdings" w:hAnsi="Wingdings" w:cs="Wingdings"/>
    </w:rPr>
  </w:style>
  <w:style w:type="character" w:customStyle="1" w:styleId="WW8Num29z0">
    <w:name w:val="WW8Num29z0"/>
    <w:rPr>
      <w:rFonts w:ascii="Symbol" w:hAnsi="Symbol" w:cs="Symbol"/>
    </w:rPr>
  </w:style>
  <w:style w:type="character" w:customStyle="1" w:styleId="WW8Num29z1">
    <w:name w:val="WW8Num29z1"/>
    <w:rPr>
      <w:rFonts w:ascii="Courier New" w:hAnsi="Courier New" w:cs="Courier New"/>
    </w:rPr>
  </w:style>
  <w:style w:type="character" w:customStyle="1" w:styleId="WW8Num29z2">
    <w:name w:val="WW8Num29z2"/>
    <w:rPr>
      <w:rFonts w:ascii="Wingdings" w:hAnsi="Wingdings" w:cs="Wingdings"/>
    </w:rPr>
  </w:style>
  <w:style w:type="character" w:customStyle="1" w:styleId="WW8Num30z0">
    <w:name w:val="WW8Num30z0"/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</w:style>
  <w:style w:type="character" w:customStyle="1" w:styleId="WW8Num31z1">
    <w:name w:val="WW8Num31z1"/>
  </w:style>
  <w:style w:type="character" w:customStyle="1" w:styleId="WW8Num31z2">
    <w:name w:val="WW8Num31z2"/>
  </w:style>
  <w:style w:type="character" w:customStyle="1" w:styleId="WW8Num31z3">
    <w:name w:val="WW8Num31z3"/>
  </w:style>
  <w:style w:type="character" w:customStyle="1" w:styleId="WW8Num31z4">
    <w:name w:val="WW8Num31z4"/>
  </w:style>
  <w:style w:type="character" w:customStyle="1" w:styleId="WW8Num31z5">
    <w:name w:val="WW8Num31z5"/>
  </w:style>
  <w:style w:type="character" w:customStyle="1" w:styleId="WW8Num31z6">
    <w:name w:val="WW8Num31z6"/>
  </w:style>
  <w:style w:type="character" w:customStyle="1" w:styleId="WW8Num31z7">
    <w:name w:val="WW8Num31z7"/>
  </w:style>
  <w:style w:type="character" w:customStyle="1" w:styleId="WW8Num31z8">
    <w:name w:val="WW8Num31z8"/>
  </w:style>
  <w:style w:type="character" w:customStyle="1" w:styleId="WW8Num32z0">
    <w:name w:val="WW8Num32z0"/>
    <w:rPr>
      <w:rFonts w:ascii="Symbol" w:hAnsi="Symbol" w:cs="Symbol"/>
    </w:rPr>
  </w:style>
  <w:style w:type="character" w:customStyle="1" w:styleId="WW8Num32z1">
    <w:name w:val="WW8Num32z1"/>
    <w:rPr>
      <w:rFonts w:ascii="Courier New" w:hAnsi="Courier New" w:cs="Courier New"/>
    </w:rPr>
  </w:style>
  <w:style w:type="character" w:customStyle="1" w:styleId="WW8Num32z2">
    <w:name w:val="WW8Num32z2"/>
    <w:rPr>
      <w:rFonts w:ascii="Wingdings" w:hAnsi="Wingdings" w:cs="Wingdings"/>
    </w:rPr>
  </w:style>
  <w:style w:type="character" w:customStyle="1" w:styleId="WW8Num33z0">
    <w:name w:val="WW8Num33z0"/>
    <w:rPr>
      <w:rFonts w:ascii="Symbol" w:hAnsi="Symbol" w:cs="Symbol"/>
    </w:rPr>
  </w:style>
  <w:style w:type="character" w:customStyle="1" w:styleId="WW8Num33z1">
    <w:name w:val="WW8Num33z1"/>
    <w:rPr>
      <w:rFonts w:ascii="Courier New" w:hAnsi="Courier New" w:cs="Courier New"/>
    </w:rPr>
  </w:style>
  <w:style w:type="character" w:customStyle="1" w:styleId="WW8Num33z2">
    <w:name w:val="WW8Num33z2"/>
    <w:rPr>
      <w:rFonts w:ascii="Wingdings" w:hAnsi="Wingdings" w:cs="Wingdings"/>
    </w:rPr>
  </w:style>
  <w:style w:type="character" w:customStyle="1" w:styleId="WW8Num34z0">
    <w:name w:val="WW8Num34z0"/>
    <w:rPr>
      <w:rFonts w:ascii="Wingdings" w:hAnsi="Wingdings" w:cs="Wingdings"/>
    </w:rPr>
  </w:style>
  <w:style w:type="character" w:customStyle="1" w:styleId="WW8Num35z0">
    <w:name w:val="WW8Num35z0"/>
    <w:rPr>
      <w:rFonts w:ascii="Symbol" w:hAnsi="Symbol" w:cs="Symbol"/>
    </w:rPr>
  </w:style>
  <w:style w:type="character" w:customStyle="1" w:styleId="WW8Num35z1">
    <w:name w:val="WW8Num35z1"/>
    <w:rPr>
      <w:rFonts w:ascii="Courier New" w:hAnsi="Courier New" w:cs="Courier New"/>
    </w:rPr>
  </w:style>
  <w:style w:type="character" w:customStyle="1" w:styleId="WW8Num35z2">
    <w:name w:val="WW8Num35z2"/>
    <w:rPr>
      <w:rFonts w:ascii="Wingdings" w:hAnsi="Wingdings" w:cs="Wingdings"/>
    </w:rPr>
  </w:style>
  <w:style w:type="character" w:customStyle="1" w:styleId="WW8Num36z0">
    <w:name w:val="WW8Num36z0"/>
    <w:rPr>
      <w:rFonts w:ascii="Symbol" w:hAnsi="Symbol" w:cs="Symbol"/>
    </w:rPr>
  </w:style>
  <w:style w:type="character" w:customStyle="1" w:styleId="WW8Num36z1">
    <w:name w:val="WW8Num36z1"/>
    <w:rPr>
      <w:rFonts w:ascii="Courier New" w:hAnsi="Courier New" w:cs="Courier New"/>
    </w:rPr>
  </w:style>
  <w:style w:type="character" w:customStyle="1" w:styleId="WW8Num36z2">
    <w:name w:val="WW8Num36z2"/>
    <w:rPr>
      <w:rFonts w:ascii="Wingdings" w:hAnsi="Wingdings" w:cs="Wingdings"/>
    </w:rPr>
  </w:style>
  <w:style w:type="character" w:customStyle="1" w:styleId="WW8Num37z0">
    <w:name w:val="WW8Num37z0"/>
    <w:rPr>
      <w:rFonts w:ascii="Symbol" w:hAnsi="Symbol" w:cs="Symbol"/>
    </w:rPr>
  </w:style>
  <w:style w:type="character" w:customStyle="1" w:styleId="WW8Num37z1">
    <w:name w:val="WW8Num37z1"/>
    <w:rPr>
      <w:rFonts w:ascii="Courier New" w:hAnsi="Courier New" w:cs="Courier New"/>
    </w:rPr>
  </w:style>
  <w:style w:type="character" w:customStyle="1" w:styleId="WW8Num37z2">
    <w:name w:val="WW8Num37z2"/>
    <w:rPr>
      <w:rFonts w:ascii="Wingdings" w:hAnsi="Wingdings" w:cs="Wingdings"/>
    </w:rPr>
  </w:style>
  <w:style w:type="character" w:customStyle="1" w:styleId="10">
    <w:name w:val="默认段落字体1"/>
  </w:style>
  <w:style w:type="character" w:styleId="a3">
    <w:name w:val="page number"/>
    <w:basedOn w:val="10"/>
  </w:style>
  <w:style w:type="character" w:customStyle="1" w:styleId="FootnoteCharacters">
    <w:name w:val="Footnote Characters"/>
  </w:style>
  <w:style w:type="character" w:styleId="a4">
    <w:name w:val="Hyperlink"/>
  </w:style>
  <w:style w:type="character" w:styleId="a5">
    <w:name w:val="FollowedHyperlink"/>
  </w:style>
  <w:style w:type="character" w:styleId="a6">
    <w:name w:val="Strong"/>
    <w:qFormat/>
    <w:rsid w:val="00C448D9"/>
    <w:rPr>
      <w:b/>
      <w:bCs/>
    </w:rPr>
  </w:style>
  <w:style w:type="character" w:customStyle="1" w:styleId="IndexLink">
    <w:name w:val="Index Link"/>
  </w:style>
  <w:style w:type="character" w:customStyle="1" w:styleId="Bullets">
    <w:name w:val="Bullets"/>
  </w:style>
  <w:style w:type="paragraph" w:customStyle="1" w:styleId="Heading">
    <w:name w:val="Heading"/>
    <w:basedOn w:val="a"/>
    <w:next w:val="a"/>
    <w:pPr>
      <w:spacing w:line="240" w:lineRule="auto"/>
      <w:jc w:val="center"/>
    </w:pPr>
  </w:style>
  <w:style w:type="paragraph" w:styleId="a7">
    <w:name w:val="Body Text"/>
    <w:basedOn w:val="a"/>
    <w:pPr>
      <w:keepLines/>
      <w:spacing w:after="120"/>
      <w:ind w:left="720"/>
    </w:pPr>
  </w:style>
  <w:style w:type="paragraph" w:styleId="a8">
    <w:name w:val="List"/>
    <w:basedOn w:val="a7"/>
    <w:rPr>
      <w:rFonts w:cs="Droid Sans Devanagari"/>
    </w:rPr>
  </w:style>
  <w:style w:type="paragraph" w:styleId="a9">
    <w:name w:val="caption"/>
    <w:basedOn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Droid Sans Devanagari"/>
    </w:rPr>
  </w:style>
  <w:style w:type="paragraph" w:customStyle="1" w:styleId="Paragraph2">
    <w:name w:val="Paragraph2"/>
    <w:basedOn w:val="a"/>
    <w:pPr>
      <w:spacing w:before="80"/>
      <w:ind w:left="720"/>
      <w:jc w:val="both"/>
    </w:pPr>
  </w:style>
  <w:style w:type="paragraph" w:styleId="aa">
    <w:name w:val="Subtitle"/>
    <w:basedOn w:val="a"/>
    <w:qFormat/>
    <w:rsid w:val="00C448D9"/>
    <w:pPr>
      <w:spacing w:after="60"/>
      <w:jc w:val="center"/>
    </w:pPr>
    <w:rPr>
      <w:rFonts w:eastAsia="MS Gothic"/>
      <w:i/>
      <w:iCs/>
      <w:sz w:val="36"/>
      <w:szCs w:val="36"/>
      <w:lang w:val="en-AU"/>
    </w:rPr>
  </w:style>
  <w:style w:type="paragraph" w:customStyle="1" w:styleId="11">
    <w:name w:val="正文缩进1"/>
    <w:basedOn w:val="a"/>
    <w:pPr>
      <w:ind w:left="900" w:hanging="900"/>
    </w:pPr>
  </w:style>
  <w:style w:type="paragraph" w:styleId="12">
    <w:name w:val="toc 1"/>
    <w:basedOn w:val="a"/>
    <w:next w:val="a"/>
    <w:uiPriority w:val="39"/>
    <w:pPr>
      <w:spacing w:before="120"/>
    </w:pPr>
    <w:rPr>
      <w:rFonts w:ascii="Cambria" w:hAnsi="Cambria"/>
      <w:b/>
      <w:sz w:val="22"/>
      <w:szCs w:val="22"/>
    </w:rPr>
  </w:style>
  <w:style w:type="paragraph" w:styleId="20">
    <w:name w:val="toc 2"/>
    <w:basedOn w:val="a"/>
    <w:next w:val="a"/>
    <w:uiPriority w:val="39"/>
    <w:pPr>
      <w:ind w:left="200"/>
    </w:pPr>
    <w:rPr>
      <w:rFonts w:ascii="Cambria" w:hAnsi="Cambria"/>
      <w:i/>
      <w:sz w:val="22"/>
      <w:szCs w:val="22"/>
    </w:rPr>
  </w:style>
  <w:style w:type="paragraph" w:styleId="30">
    <w:name w:val="toc 3"/>
    <w:basedOn w:val="a"/>
    <w:next w:val="a"/>
    <w:uiPriority w:val="39"/>
    <w:pPr>
      <w:ind w:left="400"/>
    </w:pPr>
    <w:rPr>
      <w:rFonts w:ascii="Cambria" w:hAnsi="Cambria"/>
      <w:sz w:val="22"/>
      <w:szCs w:val="22"/>
    </w:rPr>
  </w:style>
  <w:style w:type="paragraph" w:styleId="ab">
    <w:name w:val="header"/>
    <w:basedOn w:val="a"/>
    <w:pPr>
      <w:tabs>
        <w:tab w:val="center" w:pos="4320"/>
        <w:tab w:val="right" w:pos="8640"/>
      </w:tabs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Bullet1">
    <w:name w:val="Bullet1"/>
    <w:basedOn w:val="a"/>
    <w:pPr>
      <w:numPr>
        <w:numId w:val="4"/>
      </w:numPr>
      <w:ind w:left="720"/>
    </w:pPr>
  </w:style>
  <w:style w:type="paragraph" w:customStyle="1" w:styleId="Bullet2">
    <w:name w:val="Bullet2"/>
    <w:basedOn w:val="a"/>
    <w:pPr>
      <w:numPr>
        <w:numId w:val="5"/>
      </w:numPr>
      <w:ind w:left="144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customStyle="1" w:styleId="13">
    <w:name w:val="文档结构图1"/>
    <w:basedOn w:val="a"/>
    <w:pPr>
      <w:shd w:val="clear" w:color="auto" w:fill="000080"/>
    </w:pPr>
    <w:rPr>
      <w:rFonts w:ascii="Tahoma" w:hAnsi="Tahoma" w:cs="Tahoma"/>
    </w:rPr>
  </w:style>
  <w:style w:type="paragraph" w:styleId="ad">
    <w:name w:val="footnote text"/>
    <w:basedOn w:val="a"/>
    <w:pPr>
      <w:keepNext/>
      <w:keepLines/>
      <w:pBdr>
        <w:top w:val="none" w:sz="0" w:space="0" w:color="000000"/>
        <w:left w:val="none" w:sz="0" w:space="0" w:color="000000"/>
        <w:bottom w:val="single" w:sz="6" w:space="0" w:color="000000"/>
        <w:right w:val="none" w:sz="0" w:space="0" w:color="000000"/>
      </w:pBdr>
      <w:spacing w:before="40" w:after="40"/>
      <w:ind w:left="360" w:hanging="360"/>
    </w:p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uiPriority w:val="39"/>
    <w:pPr>
      <w:ind w:left="600"/>
    </w:pPr>
    <w:rPr>
      <w:rFonts w:ascii="Cambria" w:hAnsi="Cambria"/>
    </w:rPr>
  </w:style>
  <w:style w:type="paragraph" w:styleId="50">
    <w:name w:val="toc 5"/>
    <w:basedOn w:val="a"/>
    <w:next w:val="a"/>
    <w:pPr>
      <w:ind w:left="800"/>
    </w:pPr>
    <w:rPr>
      <w:rFonts w:ascii="Cambria" w:hAnsi="Cambria"/>
    </w:rPr>
  </w:style>
  <w:style w:type="paragraph" w:styleId="60">
    <w:name w:val="toc 6"/>
    <w:basedOn w:val="a"/>
    <w:next w:val="a"/>
    <w:pPr>
      <w:ind w:left="1000"/>
    </w:pPr>
    <w:rPr>
      <w:rFonts w:ascii="Cambria" w:hAnsi="Cambria"/>
    </w:rPr>
  </w:style>
  <w:style w:type="paragraph" w:styleId="70">
    <w:name w:val="toc 7"/>
    <w:basedOn w:val="a"/>
    <w:next w:val="a"/>
    <w:pPr>
      <w:ind w:left="1200"/>
    </w:pPr>
    <w:rPr>
      <w:rFonts w:ascii="Cambria" w:hAnsi="Cambria"/>
    </w:rPr>
  </w:style>
  <w:style w:type="paragraph" w:styleId="80">
    <w:name w:val="toc 8"/>
    <w:basedOn w:val="a"/>
    <w:next w:val="a"/>
    <w:pPr>
      <w:ind w:left="1400"/>
    </w:pPr>
    <w:rPr>
      <w:rFonts w:ascii="Cambria" w:hAnsi="Cambria"/>
    </w:rPr>
  </w:style>
  <w:style w:type="paragraph" w:styleId="90">
    <w:name w:val="toc 9"/>
    <w:basedOn w:val="a"/>
    <w:next w:val="a"/>
    <w:pPr>
      <w:ind w:left="1600"/>
    </w:pPr>
    <w:rPr>
      <w:rFonts w:ascii="Cambria" w:hAnsi="Cambria"/>
    </w:rPr>
  </w:style>
  <w:style w:type="paragraph" w:customStyle="1" w:styleId="21">
    <w:name w:val="正文文本 21"/>
    <w:basedOn w:val="a"/>
    <w:pPr>
      <w:ind w:left="720"/>
    </w:p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  <w:rPr>
      <w:rFonts w:ascii="Book Antiqua" w:hAnsi="Book Antiqua" w:cs="Book Antiqua"/>
    </w:rPr>
  </w:style>
  <w:style w:type="paragraph" w:customStyle="1" w:styleId="Bullet">
    <w:name w:val="Bullet"/>
    <w:basedOn w:val="a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 w:cs="Book Antiqua"/>
    </w:rPr>
  </w:style>
  <w:style w:type="paragraph" w:customStyle="1" w:styleId="InfoBlue">
    <w:name w:val="InfoBlue"/>
    <w:basedOn w:val="a"/>
    <w:next w:val="a7"/>
    <w:pPr>
      <w:spacing w:after="120"/>
      <w:ind w:left="720"/>
    </w:pPr>
    <w:rPr>
      <w:color w:val="0000FF"/>
    </w:rPr>
  </w:style>
  <w:style w:type="paragraph" w:customStyle="1" w:styleId="210">
    <w:name w:val="正文文本缩进 21"/>
    <w:basedOn w:val="a"/>
    <w:pPr>
      <w:ind w:left="720"/>
    </w:pPr>
    <w:rPr>
      <w:color w:val="0000FF"/>
    </w:rPr>
  </w:style>
  <w:style w:type="paragraph" w:customStyle="1" w:styleId="14">
    <w:name w:val="批注框文本1"/>
    <w:basedOn w:val="a"/>
  </w:style>
  <w:style w:type="paragraph" w:customStyle="1" w:styleId="maintitle0">
    <w:name w:val="maintitle"/>
    <w:basedOn w:val="a"/>
    <w:pPr>
      <w:widowControl/>
      <w:spacing w:before="480" w:after="60" w:line="240" w:lineRule="auto"/>
      <w:jc w:val="center"/>
    </w:pPr>
  </w:style>
  <w:style w:type="paragraph" w:customStyle="1" w:styleId="NormalLatinArial">
    <w:name w:val="Normal + (Latin) Arial"/>
    <w:basedOn w:val="a"/>
    <w:pPr>
      <w:widowControl/>
      <w:spacing w:before="120" w:line="260" w:lineRule="exact"/>
      <w:ind w:left="720"/>
    </w:pPr>
  </w:style>
  <w:style w:type="paragraph" w:customStyle="1" w:styleId="TOC1">
    <w:name w:val="TOC 标题1"/>
    <w:basedOn w:val="1"/>
    <w:next w:val="a"/>
    <w:pPr>
      <w:keepLines/>
      <w:widowControl/>
      <w:spacing w:before="480" w:after="0" w:line="276" w:lineRule="auto"/>
    </w:pPr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Contents10">
    <w:name w:val="Contents 10"/>
    <w:basedOn w:val="Index"/>
    <w:pPr>
      <w:tabs>
        <w:tab w:val="right" w:leader="dot" w:pos="7425"/>
      </w:tabs>
      <w:ind w:left="2547"/>
    </w:pPr>
  </w:style>
  <w:style w:type="paragraph" w:customStyle="1" w:styleId="Quotations">
    <w:name w:val="Quotations"/>
    <w:basedOn w:val="a"/>
    <w:pPr>
      <w:spacing w:after="283"/>
      <w:ind w:left="567" w:right="567"/>
    </w:pPr>
  </w:style>
  <w:style w:type="paragraph" w:styleId="ae">
    <w:name w:val="Title"/>
    <w:basedOn w:val="a"/>
    <w:next w:val="a"/>
    <w:qFormat/>
    <w:rsid w:val="00C448D9"/>
    <w:pPr>
      <w:spacing w:line="240" w:lineRule="auto"/>
      <w:jc w:val="center"/>
    </w:pPr>
    <w:rPr>
      <w:rFonts w:eastAsia="MS Gothic"/>
      <w:b/>
      <w:bCs/>
      <w:sz w:val="36"/>
      <w:szCs w:val="36"/>
    </w:rPr>
  </w:style>
  <w:style w:type="paragraph" w:customStyle="1" w:styleId="PreformattedText">
    <w:name w:val="Preformatted Text"/>
    <w:basedOn w:val="a"/>
  </w:style>
  <w:style w:type="character" w:customStyle="1" w:styleId="1Char">
    <w:name w:val="标题 1 Char"/>
    <w:link w:val="1"/>
    <w:rsid w:val="00856AFC"/>
    <w:rPr>
      <w:rFonts w:ascii="Arial" w:eastAsia="MS Gothic" w:hAnsi="Arial" w:cs="Arial"/>
      <w:b/>
      <w:bCs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403BEA"/>
    <w:rPr>
      <w:rFonts w:ascii="Courier" w:hAnsi="Courier"/>
    </w:rPr>
  </w:style>
  <w:style w:type="character" w:customStyle="1" w:styleId="HTMLChar">
    <w:name w:val="HTML 预设格式 Char"/>
    <w:basedOn w:val="a0"/>
    <w:link w:val="HTML"/>
    <w:uiPriority w:val="99"/>
    <w:semiHidden/>
    <w:rsid w:val="00403BEA"/>
    <w:rPr>
      <w:rFonts w:ascii="Courier" w:hAnsi="Courier" w:cs="Arial"/>
    </w:rPr>
  </w:style>
  <w:style w:type="paragraph" w:styleId="af">
    <w:name w:val="Balloon Text"/>
    <w:basedOn w:val="a"/>
    <w:link w:val="Char"/>
    <w:uiPriority w:val="99"/>
    <w:semiHidden/>
    <w:unhideWhenUsed/>
    <w:rsid w:val="00A96967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Char">
    <w:name w:val="批注框文本 Char"/>
    <w:basedOn w:val="a0"/>
    <w:link w:val="af"/>
    <w:uiPriority w:val="99"/>
    <w:semiHidden/>
    <w:rsid w:val="00A96967"/>
    <w:rPr>
      <w:rFonts w:ascii="Lucida Grande" w:hAnsi="Lucida Grande" w:cs="Lucida Grande"/>
      <w:sz w:val="18"/>
      <w:szCs w:val="18"/>
    </w:rPr>
  </w:style>
  <w:style w:type="paragraph" w:styleId="af0">
    <w:name w:val="List Paragraph"/>
    <w:basedOn w:val="a"/>
    <w:uiPriority w:val="34"/>
    <w:qFormat/>
    <w:rsid w:val="00A96967"/>
    <w:pPr>
      <w:ind w:left="720"/>
      <w:contextualSpacing/>
    </w:pPr>
  </w:style>
  <w:style w:type="table" w:styleId="af1">
    <w:name w:val="Table Grid"/>
    <w:basedOn w:val="a1"/>
    <w:uiPriority w:val="59"/>
    <w:rsid w:val="00C955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5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7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raintreepayments.com/" TargetMode="External"/><Relationship Id="rId18" Type="http://schemas.openxmlformats.org/officeDocument/2006/relationships/image" Target="media/image4.gif"/><Relationship Id="rId26" Type="http://schemas.openxmlformats.org/officeDocument/2006/relationships/image" Target="media/image9.gif"/><Relationship Id="rId39" Type="http://schemas.openxmlformats.org/officeDocument/2006/relationships/hyperlink" Target="mailto:buz@test.com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gif"/><Relationship Id="rId34" Type="http://schemas.openxmlformats.org/officeDocument/2006/relationships/image" Target="media/image14.gif"/><Relationship Id="rId42" Type="http://schemas.openxmlformats.org/officeDocument/2006/relationships/hyperlink" Target="mailto:buz@test.com" TargetMode="External"/><Relationship Id="rId47" Type="http://schemas.openxmlformats.org/officeDocument/2006/relationships/image" Target="media/image22.gif"/><Relationship Id="rId50" Type="http://schemas.openxmlformats.org/officeDocument/2006/relationships/footer" Target="footer1.xml"/><Relationship Id="rId7" Type="http://schemas.openxmlformats.org/officeDocument/2006/relationships/hyperlink" Target="https://nodejs.org/" TargetMode="External"/><Relationship Id="rId12" Type="http://schemas.openxmlformats.org/officeDocument/2006/relationships/image" Target="media/image1.gif"/><Relationship Id="rId17" Type="http://schemas.openxmlformats.org/officeDocument/2006/relationships/hyperlink" Target="http://192.168.1.104/wp-admin/install.php" TargetMode="External"/><Relationship Id="rId25" Type="http://schemas.openxmlformats.org/officeDocument/2006/relationships/image" Target="media/image8.gif"/><Relationship Id="rId33" Type="http://schemas.openxmlformats.org/officeDocument/2006/relationships/image" Target="media/image13.gif"/><Relationship Id="rId38" Type="http://schemas.openxmlformats.org/officeDocument/2006/relationships/image" Target="media/image16.gif"/><Relationship Id="rId46" Type="http://schemas.openxmlformats.org/officeDocument/2006/relationships/image" Target="media/image21.gif"/><Relationship Id="rId2" Type="http://schemas.openxmlformats.org/officeDocument/2006/relationships/styles" Target="styles.xml"/><Relationship Id="rId16" Type="http://schemas.openxmlformats.org/officeDocument/2006/relationships/hyperlink" Target="https://codex.wordpress.org/Installing_WordPress" TargetMode="External"/><Relationship Id="rId20" Type="http://schemas.openxmlformats.org/officeDocument/2006/relationships/image" Target="media/image5.gif"/><Relationship Id="rId29" Type="http://schemas.openxmlformats.org/officeDocument/2006/relationships/image" Target="media/image11.gif"/><Relationship Id="rId41" Type="http://schemas.openxmlformats.org/officeDocument/2006/relationships/image" Target="media/image18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ailgun.com" TargetMode="External"/><Relationship Id="rId24" Type="http://schemas.openxmlformats.org/officeDocument/2006/relationships/hyperlink" Target="mailto:test@test.com" TargetMode="External"/><Relationship Id="rId32" Type="http://schemas.openxmlformats.org/officeDocument/2006/relationships/hyperlink" Target="mailto:test@test.com" TargetMode="External"/><Relationship Id="rId37" Type="http://schemas.openxmlformats.org/officeDocument/2006/relationships/hyperlink" Target="mailto:plat@test.com" TargetMode="External"/><Relationship Id="rId40" Type="http://schemas.openxmlformats.org/officeDocument/2006/relationships/image" Target="media/image17.gif"/><Relationship Id="rId45" Type="http://schemas.openxmlformats.org/officeDocument/2006/relationships/hyperlink" Target="mailto:test@test.com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gif"/><Relationship Id="rId23" Type="http://schemas.openxmlformats.org/officeDocument/2006/relationships/image" Target="media/image7.gif"/><Relationship Id="rId28" Type="http://schemas.openxmlformats.org/officeDocument/2006/relationships/image" Target="media/image10.gif"/><Relationship Id="rId36" Type="http://schemas.openxmlformats.org/officeDocument/2006/relationships/image" Target="media/image15.gif"/><Relationship Id="rId49" Type="http://schemas.openxmlformats.org/officeDocument/2006/relationships/header" Target="header1.xml"/><Relationship Id="rId10" Type="http://schemas.openxmlformats.org/officeDocument/2006/relationships/hyperlink" Target="http://cairographics.org/download/" TargetMode="External"/><Relationship Id="rId19" Type="http://schemas.openxmlformats.org/officeDocument/2006/relationships/hyperlink" Target="http://192.168.1.104/wp-login.php" TargetMode="External"/><Relationship Id="rId31" Type="http://schemas.openxmlformats.org/officeDocument/2006/relationships/image" Target="media/image12.gif"/><Relationship Id="rId44" Type="http://schemas.openxmlformats.org/officeDocument/2006/relationships/image" Target="media/image20.gif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soldair/node-qrcode" TargetMode="External"/><Relationship Id="rId14" Type="http://schemas.openxmlformats.org/officeDocument/2006/relationships/image" Target="media/image2.gif"/><Relationship Id="rId22" Type="http://schemas.openxmlformats.org/officeDocument/2006/relationships/hyperlink" Target="http://192.168.1.104:3500" TargetMode="External"/><Relationship Id="rId27" Type="http://schemas.openxmlformats.org/officeDocument/2006/relationships/hyperlink" Target="mailto:buz@test.com" TargetMode="External"/><Relationship Id="rId30" Type="http://schemas.openxmlformats.org/officeDocument/2006/relationships/hyperlink" Target="mailto:buz@test.com" TargetMode="External"/><Relationship Id="rId35" Type="http://schemas.openxmlformats.org/officeDocument/2006/relationships/hyperlink" Target="mailto:buz@test.com" TargetMode="External"/><Relationship Id="rId43" Type="http://schemas.openxmlformats.org/officeDocument/2006/relationships/image" Target="media/image19.gif"/><Relationship Id="rId48" Type="http://schemas.openxmlformats.org/officeDocument/2006/relationships/image" Target="media/image23.gif"/><Relationship Id="rId8" Type="http://schemas.openxmlformats.org/officeDocument/2006/relationships/hyperlink" Target="http://gruntjs.com/getting-started" TargetMode="External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1</Pages>
  <Words>1911</Words>
  <Characters>10897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Requirements Specification</vt:lpstr>
    </vt:vector>
  </TitlesOfParts>
  <Company>Appirio</Company>
  <LinksUpToDate>false</LinksUpToDate>
  <CharactersWithSpaces>12783</CharactersWithSpaces>
  <SharedDoc>false</SharedDoc>
  <HLinks>
    <vt:vector size="36" baseType="variant">
      <vt:variant>
        <vt:i4>1572921</vt:i4>
      </vt:variant>
      <vt:variant>
        <vt:i4>42</vt:i4>
      </vt:variant>
      <vt:variant>
        <vt:i4>0</vt:i4>
      </vt:variant>
      <vt:variant>
        <vt:i4>5</vt:i4>
      </vt:variant>
      <vt:variant>
        <vt:lpwstr>http://localhost:4140/results</vt:lpwstr>
      </vt:variant>
      <vt:variant>
        <vt:lpwstr/>
      </vt:variant>
      <vt:variant>
        <vt:i4>721003</vt:i4>
      </vt:variant>
      <vt:variant>
        <vt:i4>39</vt:i4>
      </vt:variant>
      <vt:variant>
        <vt:i4>0</vt:i4>
      </vt:variant>
      <vt:variant>
        <vt:i4>5</vt:i4>
      </vt:variant>
      <vt:variant>
        <vt:lpwstr>http://localhost:4040/transformedResults/5474ea4562537a1b2c5447a0</vt:lpwstr>
      </vt:variant>
      <vt:variant>
        <vt:lpwstr/>
      </vt:variant>
      <vt:variant>
        <vt:i4>1572921</vt:i4>
      </vt:variant>
      <vt:variant>
        <vt:i4>36</vt:i4>
      </vt:variant>
      <vt:variant>
        <vt:i4>0</vt:i4>
      </vt:variant>
      <vt:variant>
        <vt:i4>5</vt:i4>
      </vt:variant>
      <vt:variant>
        <vt:lpwstr>http://localhost:4140/results</vt:lpwstr>
      </vt:variant>
      <vt:variant>
        <vt:lpwstr/>
      </vt:variant>
      <vt:variant>
        <vt:i4>851992</vt:i4>
      </vt:variant>
      <vt:variant>
        <vt:i4>33</vt:i4>
      </vt:variant>
      <vt:variant>
        <vt:i4>0</vt:i4>
      </vt:variant>
      <vt:variant>
        <vt:i4>5</vt:i4>
      </vt:variant>
      <vt:variant>
        <vt:lpwstr>https://github.com/nodejitsu/forever</vt:lpwstr>
      </vt:variant>
      <vt:variant>
        <vt:lpwstr/>
      </vt:variant>
      <vt:variant>
        <vt:i4>3473443</vt:i4>
      </vt:variant>
      <vt:variant>
        <vt:i4>30</vt:i4>
      </vt:variant>
      <vt:variant>
        <vt:i4>0</vt:i4>
      </vt:variant>
      <vt:variant>
        <vt:i4>5</vt:i4>
      </vt:variant>
      <vt:variant>
        <vt:lpwstr>http://apps.topcoder.com/forums/?module=Thread&amp;threadID=838613&amp;start=1</vt:lpwstr>
      </vt:variant>
      <vt:variant>
        <vt:lpwstr/>
      </vt:variant>
      <vt:variant>
        <vt:i4>655379</vt:i4>
      </vt:variant>
      <vt:variant>
        <vt:i4>6523</vt:i4>
      </vt:variant>
      <vt:variant>
        <vt:i4>1029</vt:i4>
      </vt:variant>
      <vt:variant>
        <vt:i4>1</vt:i4>
      </vt:variant>
      <vt:variant>
        <vt:lpwstr>Screen Shot 2014-11-25 at 22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Requirements Specification</dc:title>
  <dc:subject>&lt;Project Name&gt;</dc:subject>
  <dc:creator>sky </dc:creator>
  <cp:keywords>Software Requirements</cp:keywords>
  <dc:description/>
  <cp:lastModifiedBy>Eric</cp:lastModifiedBy>
  <cp:revision>210</cp:revision>
  <cp:lastPrinted>2002-05-28T15:14:00Z</cp:lastPrinted>
  <dcterms:created xsi:type="dcterms:W3CDTF">2007-03-09T09:03:00Z</dcterms:created>
  <dcterms:modified xsi:type="dcterms:W3CDTF">2015-04-11T10:55:00Z</dcterms:modified>
</cp:coreProperties>
</file>